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B32227" w14:textId="01322171" w:rsidR="00E52CAD" w:rsidRDefault="00E52CAD" w:rsidP="00A53C48">
      <w:pPr>
        <w:widowControl/>
        <w:suppressAutoHyphens w:val="0"/>
        <w:jc w:val="both"/>
        <w:rPr>
          <w:lang w:val="it-IT"/>
        </w:rPr>
      </w:pPr>
    </w:p>
    <w:tbl>
      <w:tblPr>
        <w:tblStyle w:val="Tabellasemplice-2"/>
        <w:tblW w:w="0" w:type="auto"/>
        <w:tblLayout w:type="fixed"/>
        <w:tblLook w:val="0000" w:firstRow="0" w:lastRow="0" w:firstColumn="0" w:lastColumn="0" w:noHBand="0" w:noVBand="0"/>
      </w:tblPr>
      <w:tblGrid>
        <w:gridCol w:w="2638"/>
        <w:gridCol w:w="6264"/>
      </w:tblGrid>
      <w:tr w:rsidR="00F44E97" w14:paraId="57B311E4" w14:textId="73F98301" w:rsidTr="00F44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B25C12C" w14:textId="77777777" w:rsidR="00F44E97" w:rsidRDefault="00F44E97" w:rsidP="00A53C48">
            <w:pPr>
              <w:pStyle w:val="TableContents"/>
              <w:jc w:val="both"/>
            </w:pPr>
            <w:r>
              <w:rPr>
                <w:b/>
                <w:bCs/>
              </w:rPr>
              <w:t>Use case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623C283" w14:textId="6FF47890" w:rsidR="00F44E97" w:rsidRPr="006E7018" w:rsidRDefault="006E7018" w:rsidP="00A53C48">
            <w:pPr>
              <w:pStyle w:val="TableContents"/>
              <w:jc w:val="both"/>
              <w:rPr>
                <w:lang w:val="it-IT"/>
              </w:rPr>
            </w:pPr>
            <w:r w:rsidRPr="006E7018">
              <w:rPr>
                <w:lang w:val="it-IT"/>
              </w:rPr>
              <w:t>Inserire figlio</w:t>
            </w:r>
          </w:p>
        </w:tc>
      </w:tr>
      <w:tr w:rsidR="00F44E97" w:rsidRPr="00953471" w14:paraId="19F1ADFA" w14:textId="64E9ECE3" w:rsidTr="00F44E97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BC24706" w14:textId="77777777" w:rsidR="00F44E97" w:rsidRDefault="00F44E97" w:rsidP="00A53C48">
            <w:pPr>
              <w:pStyle w:val="TableContents"/>
              <w:jc w:val="both"/>
            </w:pPr>
            <w:r>
              <w:rPr>
                <w:b/>
                <w:bCs/>
              </w:rPr>
              <w:t>Scope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7D319D5F" w14:textId="79B49061" w:rsidR="00F44E97" w:rsidRPr="006E7018" w:rsidRDefault="006E7018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Sistema AUU</w:t>
            </w:r>
            <w:r w:rsidR="00291538">
              <w:rPr>
                <w:lang w:val="it-IT"/>
              </w:rPr>
              <w:t xml:space="preserve"> – Parte A</w:t>
            </w:r>
          </w:p>
        </w:tc>
      </w:tr>
      <w:tr w:rsidR="00F44E97" w14:paraId="23B000A7" w14:textId="736F4EB4" w:rsidTr="00F44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7AC15BA" w14:textId="77777777" w:rsidR="00F44E97" w:rsidRDefault="00F44E97" w:rsidP="00A53C48">
            <w:pPr>
              <w:pStyle w:val="TableContents"/>
              <w:jc w:val="both"/>
            </w:pPr>
            <w:r>
              <w:rPr>
                <w:b/>
                <w:bCs/>
              </w:rPr>
              <w:t>Level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02B3FB6" w14:textId="2FB840CA" w:rsidR="00F44E97" w:rsidRPr="006E7018" w:rsidRDefault="006E7018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User goal</w:t>
            </w:r>
          </w:p>
        </w:tc>
      </w:tr>
      <w:tr w:rsidR="00F44E97" w:rsidRPr="00F44E97" w14:paraId="45F31D59" w14:textId="6637E761" w:rsidTr="00F44E97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3215BDF7" w14:textId="77777777" w:rsidR="00F44E97" w:rsidRDefault="00F44E97" w:rsidP="00A53C48">
            <w:pPr>
              <w:pStyle w:val="TableContents"/>
              <w:jc w:val="both"/>
            </w:pPr>
            <w:r>
              <w:rPr>
                <w:b/>
                <w:bCs/>
              </w:rPr>
              <w:t>Intention in context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9B47245" w14:textId="4EB087DB" w:rsidR="00F44E97" w:rsidRPr="006E7018" w:rsidRDefault="006E7018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Inserire il figlio per cui si intende fare la richiesta con le informazioni rilevanti</w:t>
            </w:r>
          </w:p>
        </w:tc>
      </w:tr>
      <w:tr w:rsidR="00F44E97" w14:paraId="06B1C97E" w14:textId="6A908879" w:rsidTr="00F44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1AB9C0AB" w14:textId="77777777" w:rsidR="00F44E97" w:rsidRDefault="00F44E97" w:rsidP="00A53C48">
            <w:pPr>
              <w:pStyle w:val="TableContents"/>
              <w:jc w:val="both"/>
            </w:pPr>
            <w:r>
              <w:rPr>
                <w:b/>
                <w:bCs/>
              </w:rPr>
              <w:t>Primary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5D067C4" w14:textId="60A2D9D3" w:rsidR="00F44E97" w:rsidRPr="006E7018" w:rsidRDefault="006E7018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Richiedente</w:t>
            </w:r>
          </w:p>
        </w:tc>
      </w:tr>
      <w:tr w:rsidR="00F44E97" w14:paraId="4F22D575" w14:textId="6729B3ED" w:rsidTr="00F44E97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D8B8DBC" w14:textId="77777777" w:rsidR="00F44E97" w:rsidRDefault="00F44E97" w:rsidP="00A53C48">
            <w:pPr>
              <w:pStyle w:val="TableContents"/>
              <w:jc w:val="both"/>
            </w:pPr>
            <w:r>
              <w:rPr>
                <w:b/>
                <w:bCs/>
              </w:rPr>
              <w:t>Support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5E87040" w14:textId="628B507D" w:rsidR="00F44E97" w:rsidRPr="006E7018" w:rsidRDefault="006E7018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F44E97" w:rsidRPr="008227CD" w14:paraId="2B209612" w14:textId="01272956" w:rsidTr="00F44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663CCDD" w14:textId="77777777" w:rsidR="00F44E97" w:rsidRDefault="00F44E97" w:rsidP="00A53C48">
            <w:pPr>
              <w:pStyle w:val="TableContents"/>
              <w:jc w:val="both"/>
            </w:pPr>
            <w:r>
              <w:rPr>
                <w:b/>
                <w:bCs/>
              </w:rPr>
              <w:t>Stakeholders' interest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566972CD" w14:textId="159BA746" w:rsidR="00F44E97" w:rsidRPr="006E7018" w:rsidRDefault="006E7018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F44E97" w14:paraId="064BEF76" w14:textId="266602E9" w:rsidTr="00F44E97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1C2A0968" w14:textId="77777777" w:rsidR="00F44E97" w:rsidRDefault="00F44E97" w:rsidP="00A53C48">
            <w:pPr>
              <w:pStyle w:val="TableContents"/>
              <w:jc w:val="both"/>
            </w:pPr>
            <w:r>
              <w:rPr>
                <w:b/>
                <w:bCs/>
              </w:rPr>
              <w:t>Precondition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28A5AD2" w14:textId="0F6CF66F" w:rsidR="00F44E97" w:rsidRPr="006E7018" w:rsidRDefault="006E7018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F44E97" w14:paraId="51A36705" w14:textId="00CAEA48" w:rsidTr="00F44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A2E24DC" w14:textId="77777777" w:rsidR="00F44E97" w:rsidRDefault="00F44E97" w:rsidP="00A53C48">
            <w:pPr>
              <w:pStyle w:val="TableContents"/>
              <w:jc w:val="both"/>
            </w:pPr>
            <w:r>
              <w:rPr>
                <w:b/>
                <w:bCs/>
              </w:rPr>
              <w:t>Minimum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38A8448" w14:textId="6236B72C" w:rsidR="00F44E97" w:rsidRPr="006E7018" w:rsidRDefault="006E7018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F44E97" w:rsidRPr="00F44E97" w14:paraId="3B3E780F" w14:textId="74017381" w:rsidTr="00F44E97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4B419B7" w14:textId="77777777" w:rsidR="00F44E97" w:rsidRDefault="00F44E97" w:rsidP="00A53C48">
            <w:pPr>
              <w:pStyle w:val="TableContents"/>
              <w:jc w:val="both"/>
            </w:pPr>
            <w:r>
              <w:rPr>
                <w:b/>
                <w:bCs/>
              </w:rPr>
              <w:t>Success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76B90DCA" w14:textId="624B95EE" w:rsidR="00F44E97" w:rsidRPr="006E7018" w:rsidRDefault="006E7018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Figlio inserito nella richiesta</w:t>
            </w:r>
          </w:p>
        </w:tc>
      </w:tr>
      <w:tr w:rsidR="00F44E97" w14:paraId="35DF153F" w14:textId="3452F273" w:rsidTr="00F44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6909BDB" w14:textId="77777777" w:rsidR="00F44E97" w:rsidRDefault="00F44E97" w:rsidP="00A53C48">
            <w:pPr>
              <w:pStyle w:val="TableContents"/>
              <w:jc w:val="both"/>
            </w:pPr>
            <w:r>
              <w:rPr>
                <w:b/>
                <w:bCs/>
              </w:rPr>
              <w:t>Trigger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6D2BE730" w14:textId="08C3C72C" w:rsidR="00F44E97" w:rsidRPr="006E7018" w:rsidRDefault="006E7018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F44E97" w:rsidRPr="008227CD" w14:paraId="70E43EFA" w14:textId="48510C3B" w:rsidTr="00F44E97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A3EE80E" w14:textId="77777777" w:rsidR="00F44E97" w:rsidRDefault="00F44E97" w:rsidP="00A53C48">
            <w:pPr>
              <w:pStyle w:val="TableContents"/>
              <w:jc w:val="both"/>
            </w:pPr>
            <w:r>
              <w:rPr>
                <w:b/>
                <w:bCs/>
              </w:rPr>
              <w:t>Main success scenario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46BBAC0" w14:textId="3520C6BC" w:rsidR="006E7018" w:rsidRDefault="006E7018" w:rsidP="00A53C48">
            <w:pPr>
              <w:pStyle w:val="TableContents"/>
              <w:numPr>
                <w:ilvl w:val="0"/>
                <w:numId w:val="1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avvia la richiesta per AUU</w:t>
            </w:r>
          </w:p>
          <w:p w14:paraId="2ECA424C" w14:textId="0C0F3925" w:rsidR="006E7018" w:rsidRDefault="006E7018" w:rsidP="00A53C48">
            <w:pPr>
              <w:pStyle w:val="TableContents"/>
              <w:numPr>
                <w:ilvl w:val="0"/>
                <w:numId w:val="1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richiede la tipologia di genitore</w:t>
            </w:r>
          </w:p>
          <w:p w14:paraId="51EC9E56" w14:textId="50B4E319" w:rsidR="00F44E97" w:rsidRDefault="006E7018" w:rsidP="00A53C48">
            <w:pPr>
              <w:pStyle w:val="TableContents"/>
              <w:numPr>
                <w:ilvl w:val="0"/>
                <w:numId w:val="1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specifica se è “genitore”, “genitore affidatario” o “tutore del figlio”</w:t>
            </w:r>
          </w:p>
          <w:p w14:paraId="78405E6A" w14:textId="7172FDC7" w:rsidR="006E7018" w:rsidRDefault="006E7018" w:rsidP="00A53C48">
            <w:pPr>
              <w:pStyle w:val="TableContents"/>
              <w:numPr>
                <w:ilvl w:val="0"/>
                <w:numId w:val="1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richiede CF figlio</w:t>
            </w:r>
          </w:p>
          <w:p w14:paraId="6ADC46D0" w14:textId="77777777" w:rsidR="006E7018" w:rsidRDefault="006E7018" w:rsidP="00A53C48">
            <w:pPr>
              <w:pStyle w:val="TableContents"/>
              <w:numPr>
                <w:ilvl w:val="0"/>
                <w:numId w:val="1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inserisce il CF del figlio</w:t>
            </w:r>
          </w:p>
          <w:p w14:paraId="7C502B12" w14:textId="77777777" w:rsidR="006E7018" w:rsidRDefault="006E7018" w:rsidP="00A53C48">
            <w:pPr>
              <w:pStyle w:val="TableContents"/>
              <w:numPr>
                <w:ilvl w:val="0"/>
                <w:numId w:val="1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verifica CF inserito, e richiede di dichiarare che il figlio è a carico</w:t>
            </w:r>
          </w:p>
          <w:p w14:paraId="70A60DB6" w14:textId="77777777" w:rsidR="006E7018" w:rsidRDefault="006E7018" w:rsidP="00A53C48">
            <w:pPr>
              <w:pStyle w:val="TableContents"/>
              <w:numPr>
                <w:ilvl w:val="0"/>
                <w:numId w:val="1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dichiara che il figlio è a carico</w:t>
            </w:r>
          </w:p>
          <w:p w14:paraId="2F3D3B44" w14:textId="2FA019D5" w:rsidR="006E7018" w:rsidRDefault="006E7018" w:rsidP="00A53C48">
            <w:pPr>
              <w:pStyle w:val="TableContents"/>
              <w:numPr>
                <w:ilvl w:val="0"/>
                <w:numId w:val="1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richiede se il figlio è disabile o no</w:t>
            </w:r>
          </w:p>
          <w:p w14:paraId="2399E085" w14:textId="6E01EFD8" w:rsidR="00DD2C7B" w:rsidRPr="00DD2C7B" w:rsidRDefault="00DD2C7B" w:rsidP="00A53C48">
            <w:pPr>
              <w:pStyle w:val="TableContents"/>
              <w:numPr>
                <w:ilvl w:val="0"/>
                <w:numId w:val="1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dichiara se il figlio è disabile o no</w:t>
            </w:r>
          </w:p>
          <w:p w14:paraId="6E5138ED" w14:textId="14E7E041" w:rsidR="00DD2C7B" w:rsidRPr="00DD2C7B" w:rsidRDefault="006E7018" w:rsidP="00A53C48">
            <w:pPr>
              <w:pStyle w:val="TableContents"/>
              <w:numPr>
                <w:ilvl w:val="0"/>
                <w:numId w:val="1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salva i dati</w:t>
            </w:r>
          </w:p>
          <w:p w14:paraId="684F0D92" w14:textId="681475D6" w:rsidR="00DD2C7B" w:rsidRPr="006E7018" w:rsidRDefault="00DD2C7B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caso d’uso termina con un successo</w:t>
            </w:r>
          </w:p>
        </w:tc>
      </w:tr>
      <w:tr w:rsidR="00F44E97" w:rsidRPr="008227CD" w14:paraId="1B8D198E" w14:textId="3BC88796" w:rsidTr="00F44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F50EF9B" w14:textId="77777777" w:rsidR="00F44E97" w:rsidRDefault="00F44E97" w:rsidP="00A53C48">
            <w:pPr>
              <w:pStyle w:val="TableContents"/>
              <w:jc w:val="both"/>
            </w:pPr>
            <w:r>
              <w:rPr>
                <w:b/>
                <w:bCs/>
              </w:rPr>
              <w:t>Extensions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D43CE4E" w14:textId="590CDEDE" w:rsidR="00F44E97" w:rsidRDefault="00DD2C7B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6.a. Se il CF non è esistente il sistema segnala l’errore e torna al punto 4.</w:t>
            </w:r>
          </w:p>
          <w:p w14:paraId="0C216A79" w14:textId="77777777" w:rsidR="00DD2C7B" w:rsidRDefault="00DD2C7B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6.b. Se il CF è già presente in una domanda attiva il sistema segnala l’errore e </w:t>
            </w:r>
            <w:r>
              <w:rPr>
                <w:b/>
                <w:bCs/>
                <w:lang w:val="it-IT"/>
              </w:rPr>
              <w:t>il caso d’uso termina con un fallimento</w:t>
            </w:r>
          </w:p>
          <w:p w14:paraId="11C3AB50" w14:textId="03471568" w:rsidR="00DD2C7B" w:rsidRDefault="00DD2C7B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10.a Se i dati non sono salvati correttamente il sistema segnala l’errore e torna al punto 2.</w:t>
            </w:r>
          </w:p>
          <w:p w14:paraId="013CC34F" w14:textId="26AAD8AC" w:rsidR="00DD2C7B" w:rsidRDefault="00DD2C7B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In ogni punto il richiedente può annullare la richiesta, in questo caso </w:t>
            </w:r>
            <w:r>
              <w:rPr>
                <w:b/>
                <w:bCs/>
                <w:lang w:val="it-IT"/>
              </w:rPr>
              <w:t>il caso d’uso termina con un fallimento.</w:t>
            </w:r>
          </w:p>
          <w:p w14:paraId="17064E66" w14:textId="28DFA432" w:rsidR="00DD2C7B" w:rsidRPr="00DD2C7B" w:rsidRDefault="00DD2C7B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In ogni punto il richiedente può salvare in bozza la richiesta e proseguire in un secondo momento dallo stesso punto, il sistema salva i dati inseriti fino a tal punto.</w:t>
            </w:r>
          </w:p>
        </w:tc>
      </w:tr>
    </w:tbl>
    <w:p w14:paraId="7B399568" w14:textId="77777777" w:rsidR="00E52CAD" w:rsidRDefault="00E52CAD" w:rsidP="00A53C48">
      <w:pPr>
        <w:widowControl/>
        <w:suppressAutoHyphens w:val="0"/>
        <w:jc w:val="both"/>
        <w:rPr>
          <w:lang w:val="it-IT"/>
        </w:rPr>
      </w:pPr>
    </w:p>
    <w:p w14:paraId="11D9D580" w14:textId="1CCF747F" w:rsidR="006E7018" w:rsidRDefault="006E7018" w:rsidP="00A53C48">
      <w:pPr>
        <w:widowControl/>
        <w:suppressAutoHyphens w:val="0"/>
        <w:jc w:val="both"/>
        <w:rPr>
          <w:lang w:val="it-IT"/>
        </w:rPr>
      </w:pPr>
      <w:r>
        <w:rPr>
          <w:lang w:val="it-IT"/>
        </w:rPr>
        <w:br w:type="page"/>
      </w:r>
    </w:p>
    <w:tbl>
      <w:tblPr>
        <w:tblStyle w:val="Tabellasemplice-2"/>
        <w:tblW w:w="0" w:type="auto"/>
        <w:tblLayout w:type="fixed"/>
        <w:tblLook w:val="0000" w:firstRow="0" w:lastRow="0" w:firstColumn="0" w:lastColumn="0" w:noHBand="0" w:noVBand="0"/>
      </w:tblPr>
      <w:tblGrid>
        <w:gridCol w:w="2638"/>
        <w:gridCol w:w="6264"/>
      </w:tblGrid>
      <w:tr w:rsidR="006E7018" w14:paraId="6138C5DA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E49C355" w14:textId="77777777" w:rsidR="006E7018" w:rsidRDefault="006E7018" w:rsidP="00A53C48">
            <w:pPr>
              <w:pStyle w:val="TableContents"/>
              <w:jc w:val="both"/>
            </w:pPr>
            <w:r>
              <w:rPr>
                <w:b/>
                <w:bCs/>
              </w:rPr>
              <w:lastRenderedPageBreak/>
              <w:t>Use case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6ED7A097" w14:textId="2874DD2B" w:rsidR="006E7018" w:rsidRPr="00DD2C7B" w:rsidRDefault="00DD2C7B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Inserire grado di disabilità figlio</w:t>
            </w:r>
          </w:p>
        </w:tc>
      </w:tr>
      <w:tr w:rsidR="006E7018" w:rsidRPr="00953471" w14:paraId="27D42FC3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5A0B25EB" w14:textId="77777777" w:rsidR="006E7018" w:rsidRDefault="006E7018" w:rsidP="00A53C48">
            <w:pPr>
              <w:pStyle w:val="TableContents"/>
              <w:jc w:val="both"/>
            </w:pPr>
            <w:r>
              <w:rPr>
                <w:b/>
                <w:bCs/>
              </w:rPr>
              <w:t>Scope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78BA8D85" w14:textId="5CFCF539" w:rsidR="006E7018" w:rsidRPr="00DD2C7B" w:rsidRDefault="00DD2C7B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Sistema AUU</w:t>
            </w:r>
            <w:r w:rsidR="00291538">
              <w:rPr>
                <w:lang w:val="it-IT"/>
              </w:rPr>
              <w:t xml:space="preserve"> – Parte A</w:t>
            </w:r>
          </w:p>
        </w:tc>
      </w:tr>
      <w:tr w:rsidR="006E7018" w14:paraId="03E1C966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12391CD7" w14:textId="77777777" w:rsidR="006E7018" w:rsidRDefault="006E7018" w:rsidP="00A53C48">
            <w:pPr>
              <w:pStyle w:val="TableContents"/>
              <w:jc w:val="both"/>
            </w:pPr>
            <w:r>
              <w:rPr>
                <w:b/>
                <w:bCs/>
              </w:rPr>
              <w:t>Level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4142525" w14:textId="6D545DAE" w:rsidR="006E7018" w:rsidRPr="00DD2C7B" w:rsidRDefault="00DD2C7B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User goal</w:t>
            </w:r>
          </w:p>
        </w:tc>
      </w:tr>
      <w:tr w:rsidR="006E7018" w:rsidRPr="00F44E97" w14:paraId="1F10C822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7F7F013" w14:textId="77777777" w:rsidR="006E7018" w:rsidRDefault="006E7018" w:rsidP="00A53C48">
            <w:pPr>
              <w:pStyle w:val="TableContents"/>
              <w:jc w:val="both"/>
            </w:pPr>
            <w:r>
              <w:rPr>
                <w:b/>
                <w:bCs/>
              </w:rPr>
              <w:t>Intention in context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DC1CE36" w14:textId="044439F5" w:rsidR="006E7018" w:rsidRPr="00DD2C7B" w:rsidRDefault="00DD2C7B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inserisce il grado di disabilità del figlio, nel caso in cui sia presente</w:t>
            </w:r>
          </w:p>
        </w:tc>
      </w:tr>
      <w:tr w:rsidR="006E7018" w14:paraId="0C725AB7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1DA8403" w14:textId="77777777" w:rsidR="006E7018" w:rsidRDefault="006E7018" w:rsidP="00A53C48">
            <w:pPr>
              <w:pStyle w:val="TableContents"/>
              <w:jc w:val="both"/>
            </w:pPr>
            <w:r>
              <w:rPr>
                <w:b/>
                <w:bCs/>
              </w:rPr>
              <w:t>Primary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70741C2" w14:textId="1AC97DFE" w:rsidR="006E7018" w:rsidRPr="00DD2C7B" w:rsidRDefault="00DD2C7B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Richiedente</w:t>
            </w:r>
          </w:p>
        </w:tc>
      </w:tr>
      <w:tr w:rsidR="006E7018" w14:paraId="06095411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1A0ECA8A" w14:textId="77777777" w:rsidR="006E7018" w:rsidRDefault="006E7018" w:rsidP="00A53C48">
            <w:pPr>
              <w:pStyle w:val="TableContents"/>
              <w:jc w:val="both"/>
            </w:pPr>
            <w:r>
              <w:rPr>
                <w:b/>
                <w:bCs/>
              </w:rPr>
              <w:t>Support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47CE27B" w14:textId="3EF32B8D" w:rsidR="006E7018" w:rsidRPr="00DD2C7B" w:rsidRDefault="00DD2C7B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6E7018" w:rsidRPr="008227CD" w14:paraId="493E6115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EEAB950" w14:textId="77777777" w:rsidR="006E7018" w:rsidRDefault="006E7018" w:rsidP="00A53C48">
            <w:pPr>
              <w:pStyle w:val="TableContents"/>
              <w:jc w:val="both"/>
            </w:pPr>
            <w:r>
              <w:rPr>
                <w:b/>
                <w:bCs/>
              </w:rPr>
              <w:t>Stakeholders' interest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7DD4012F" w14:textId="11DA957F" w:rsidR="006E7018" w:rsidRPr="00DD2C7B" w:rsidRDefault="00DD2C7B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6E7018" w14:paraId="7E0A138F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91F49F4" w14:textId="77777777" w:rsidR="006E7018" w:rsidRDefault="006E7018" w:rsidP="00A53C48">
            <w:pPr>
              <w:pStyle w:val="TableContents"/>
              <w:jc w:val="both"/>
            </w:pPr>
            <w:r>
              <w:rPr>
                <w:b/>
                <w:bCs/>
              </w:rPr>
              <w:t>Precondition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06501FD" w14:textId="35760022" w:rsidR="006E7018" w:rsidRPr="00DD2C7B" w:rsidRDefault="00DD2C7B" w:rsidP="00A53C48">
            <w:pPr>
              <w:pStyle w:val="TableContents"/>
              <w:jc w:val="both"/>
              <w:rPr>
                <w:lang w:val="it-IT"/>
              </w:rPr>
            </w:pPr>
            <w:r w:rsidRPr="007B0806">
              <w:rPr>
                <w:lang w:val="it-IT"/>
              </w:rPr>
              <w:t>Il richiedente ha inserito che il figlio è disabile nel caso d’uso “inserire figlio”</w:t>
            </w:r>
            <w:r w:rsidR="007B323B" w:rsidRPr="007B0806">
              <w:rPr>
                <w:lang w:val="it-IT"/>
              </w:rPr>
              <w:t xml:space="preserve"> nel punto 9</w:t>
            </w:r>
          </w:p>
        </w:tc>
      </w:tr>
      <w:tr w:rsidR="006E7018" w14:paraId="6FC47B67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39D4E2E" w14:textId="77777777" w:rsidR="006E7018" w:rsidRDefault="006E7018" w:rsidP="00A53C48">
            <w:pPr>
              <w:pStyle w:val="TableContents"/>
              <w:jc w:val="both"/>
            </w:pPr>
            <w:r>
              <w:rPr>
                <w:b/>
                <w:bCs/>
              </w:rPr>
              <w:t>Minimum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24CD3705" w14:textId="7B95A4FD" w:rsidR="006E7018" w:rsidRPr="00DD2C7B" w:rsidRDefault="00B01A2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La richiesta non viene persa</w:t>
            </w:r>
          </w:p>
        </w:tc>
      </w:tr>
      <w:tr w:rsidR="006E7018" w:rsidRPr="00F44E97" w14:paraId="282CAE6C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5FBF0E49" w14:textId="77777777" w:rsidR="006E7018" w:rsidRDefault="006E7018" w:rsidP="00A53C48">
            <w:pPr>
              <w:pStyle w:val="TableContents"/>
              <w:jc w:val="both"/>
            </w:pPr>
            <w:r>
              <w:rPr>
                <w:b/>
                <w:bCs/>
              </w:rPr>
              <w:t>Success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F93E7B4" w14:textId="45578AE8" w:rsidR="006E7018" w:rsidRPr="00DD2C7B" w:rsidRDefault="00B01A2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grado di disabilità viene salvato nel sistema</w:t>
            </w:r>
          </w:p>
        </w:tc>
      </w:tr>
      <w:tr w:rsidR="006E7018" w14:paraId="6A65EFF7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552C2A64" w14:textId="77777777" w:rsidR="006E7018" w:rsidRDefault="006E7018" w:rsidP="00A53C48">
            <w:pPr>
              <w:pStyle w:val="TableContents"/>
              <w:jc w:val="both"/>
            </w:pPr>
            <w:r>
              <w:rPr>
                <w:b/>
                <w:bCs/>
              </w:rPr>
              <w:t>Trigger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A633145" w14:textId="4A78C404" w:rsidR="006E7018" w:rsidRPr="00DD2C7B" w:rsidRDefault="00B01A2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6E7018" w:rsidRPr="008227CD" w14:paraId="594E2B6A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3B3D701" w14:textId="77777777" w:rsidR="006E7018" w:rsidRDefault="006E7018" w:rsidP="00A53C48">
            <w:pPr>
              <w:pStyle w:val="TableContents"/>
              <w:jc w:val="both"/>
            </w:pPr>
            <w:r>
              <w:rPr>
                <w:b/>
                <w:bCs/>
              </w:rPr>
              <w:t>Main success scenario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132B5D2" w14:textId="560B267C" w:rsidR="006E7018" w:rsidRDefault="00B01A23" w:rsidP="00A53C48">
            <w:pPr>
              <w:pStyle w:val="TableContents"/>
              <w:numPr>
                <w:ilvl w:val="0"/>
                <w:numId w:val="14"/>
              </w:numPr>
              <w:jc w:val="both"/>
              <w:rPr>
                <w:lang w:val="it-IT"/>
              </w:rPr>
            </w:pPr>
            <w:r w:rsidRPr="007B0806">
              <w:rPr>
                <w:lang w:val="it-IT"/>
              </w:rPr>
              <w:t>Il richiedente inseri</w:t>
            </w:r>
            <w:r w:rsidR="007B0806" w:rsidRPr="007B0806">
              <w:rPr>
                <w:lang w:val="it-IT"/>
              </w:rPr>
              <w:t xml:space="preserve">sce </w:t>
            </w:r>
            <w:r w:rsidRPr="007B0806">
              <w:rPr>
                <w:lang w:val="it-IT"/>
              </w:rPr>
              <w:t>il grado di disabilità</w:t>
            </w:r>
          </w:p>
          <w:p w14:paraId="6EEDF551" w14:textId="77777777" w:rsidR="00B01A23" w:rsidRDefault="00B01A23" w:rsidP="00A53C48">
            <w:pPr>
              <w:pStyle w:val="TableContents"/>
              <w:numPr>
                <w:ilvl w:val="0"/>
                <w:numId w:val="14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richiede il grado di disabilità</w:t>
            </w:r>
          </w:p>
          <w:p w14:paraId="1A9C4242" w14:textId="77777777" w:rsidR="00B01A23" w:rsidRDefault="00B01A23" w:rsidP="00A53C48">
            <w:pPr>
              <w:pStyle w:val="TableContents"/>
              <w:numPr>
                <w:ilvl w:val="0"/>
                <w:numId w:val="14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inserisce il grado di disabilità</w:t>
            </w:r>
          </w:p>
          <w:p w14:paraId="22E08F60" w14:textId="77777777" w:rsidR="00B01A23" w:rsidRDefault="00B01A23" w:rsidP="00A53C48">
            <w:pPr>
              <w:pStyle w:val="TableContents"/>
              <w:numPr>
                <w:ilvl w:val="0"/>
                <w:numId w:val="14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salva i dati inseriti</w:t>
            </w:r>
          </w:p>
          <w:p w14:paraId="054C405F" w14:textId="4D1C2037" w:rsidR="00B01A23" w:rsidRPr="00DD2C7B" w:rsidRDefault="00B01A2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caso d’uso termina con un successo</w:t>
            </w:r>
          </w:p>
        </w:tc>
      </w:tr>
      <w:tr w:rsidR="006E7018" w:rsidRPr="008227CD" w14:paraId="4A89B72C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6E47679" w14:textId="77777777" w:rsidR="006E7018" w:rsidRDefault="006E7018" w:rsidP="00A53C48">
            <w:pPr>
              <w:pStyle w:val="TableContents"/>
              <w:jc w:val="both"/>
            </w:pPr>
            <w:r>
              <w:rPr>
                <w:b/>
                <w:bCs/>
              </w:rPr>
              <w:t>Extensions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7E67252" w14:textId="572A9ABD" w:rsidR="00B01A23" w:rsidRDefault="00B01A2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4.a. Se i dati non sono salvati correttamente il sistema segnala l’errore e torna al punto 2.</w:t>
            </w:r>
          </w:p>
          <w:p w14:paraId="31548143" w14:textId="59E4C1AA" w:rsidR="00B01A23" w:rsidRDefault="00B01A2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In ogni punto il richiedente può annullare la richiesta, in questo caso </w:t>
            </w:r>
            <w:r>
              <w:rPr>
                <w:b/>
                <w:bCs/>
                <w:lang w:val="it-IT"/>
              </w:rPr>
              <w:t>il caso d’uso termina con un fallimento.</w:t>
            </w:r>
          </w:p>
          <w:p w14:paraId="25A1C831" w14:textId="11EFB56B" w:rsidR="006E7018" w:rsidRPr="00DD2C7B" w:rsidRDefault="00B01A2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In ogni punto il richiedente può salvare in bozza la richiesta e proseguire in un secondo momento dallo stesso punto, il sistema salva i dati inseriti fino a tal punto.</w:t>
            </w:r>
          </w:p>
        </w:tc>
      </w:tr>
    </w:tbl>
    <w:p w14:paraId="5DB4DB31" w14:textId="2F9B527C" w:rsidR="00DD2C7B" w:rsidRDefault="00DD2C7B" w:rsidP="00A53C48">
      <w:pPr>
        <w:widowControl/>
        <w:suppressAutoHyphens w:val="0"/>
        <w:jc w:val="both"/>
        <w:rPr>
          <w:lang w:val="it-IT"/>
        </w:rPr>
      </w:pPr>
    </w:p>
    <w:p w14:paraId="74B82FD1" w14:textId="77777777" w:rsidR="00DD2C7B" w:rsidRDefault="00DD2C7B" w:rsidP="00A53C48">
      <w:pPr>
        <w:widowControl/>
        <w:suppressAutoHyphens w:val="0"/>
        <w:jc w:val="both"/>
        <w:rPr>
          <w:lang w:val="it-IT"/>
        </w:rPr>
      </w:pPr>
      <w:r>
        <w:rPr>
          <w:lang w:val="it-IT"/>
        </w:rPr>
        <w:br w:type="page"/>
      </w:r>
    </w:p>
    <w:tbl>
      <w:tblPr>
        <w:tblStyle w:val="Tabellasemplice-2"/>
        <w:tblW w:w="0" w:type="auto"/>
        <w:tblLayout w:type="fixed"/>
        <w:tblLook w:val="0000" w:firstRow="0" w:lastRow="0" w:firstColumn="0" w:lastColumn="0" w:noHBand="0" w:noVBand="0"/>
      </w:tblPr>
      <w:tblGrid>
        <w:gridCol w:w="2638"/>
        <w:gridCol w:w="6264"/>
      </w:tblGrid>
      <w:tr w:rsidR="00DD2C7B" w:rsidRPr="00044F4A" w14:paraId="0241A760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590F5DC9" w14:textId="77777777" w:rsidR="00DD2C7B" w:rsidRDefault="00DD2C7B" w:rsidP="00A53C48">
            <w:pPr>
              <w:pStyle w:val="TableContents"/>
              <w:jc w:val="both"/>
            </w:pPr>
            <w:r>
              <w:rPr>
                <w:b/>
                <w:bCs/>
              </w:rPr>
              <w:lastRenderedPageBreak/>
              <w:t>Use case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D8DC169" w14:textId="048D1516" w:rsidR="00DD2C7B" w:rsidRPr="00B01A23" w:rsidRDefault="00B01A2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Inserire </w:t>
            </w:r>
            <w:r w:rsidR="007B323B">
              <w:rPr>
                <w:lang w:val="it-IT"/>
              </w:rPr>
              <w:t>informazioni come genitore</w:t>
            </w:r>
          </w:p>
        </w:tc>
      </w:tr>
      <w:tr w:rsidR="00DD2C7B" w:rsidRPr="00044F4A" w14:paraId="0BCA221A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BBEB344" w14:textId="77777777" w:rsidR="00DD2C7B" w:rsidRDefault="00DD2C7B" w:rsidP="00A53C48">
            <w:pPr>
              <w:pStyle w:val="TableContents"/>
              <w:jc w:val="both"/>
            </w:pPr>
            <w:r>
              <w:rPr>
                <w:b/>
                <w:bCs/>
              </w:rPr>
              <w:t>Scope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DF003AF" w14:textId="67DDA212" w:rsidR="00DD2C7B" w:rsidRPr="00B01A23" w:rsidRDefault="00B01A2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Sistema AUU</w:t>
            </w:r>
            <w:r w:rsidR="00291538">
              <w:rPr>
                <w:lang w:val="it-IT"/>
              </w:rPr>
              <w:t xml:space="preserve"> – Parte A</w:t>
            </w:r>
          </w:p>
        </w:tc>
      </w:tr>
      <w:tr w:rsidR="00DD2C7B" w:rsidRPr="00044F4A" w14:paraId="018A192B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48AE488" w14:textId="77777777" w:rsidR="00DD2C7B" w:rsidRDefault="00DD2C7B" w:rsidP="00A53C48">
            <w:pPr>
              <w:pStyle w:val="TableContents"/>
              <w:jc w:val="both"/>
            </w:pPr>
            <w:r>
              <w:rPr>
                <w:b/>
                <w:bCs/>
              </w:rPr>
              <w:t>Level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F6E323D" w14:textId="01F6F45B" w:rsidR="00DD2C7B" w:rsidRPr="00B01A23" w:rsidRDefault="00B01A2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User goal</w:t>
            </w:r>
          </w:p>
        </w:tc>
      </w:tr>
      <w:tr w:rsidR="00DD2C7B" w:rsidRPr="00044F4A" w14:paraId="381A06F4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9F43348" w14:textId="77777777" w:rsidR="00DD2C7B" w:rsidRDefault="00DD2C7B" w:rsidP="00A53C48">
            <w:pPr>
              <w:pStyle w:val="TableContents"/>
              <w:jc w:val="both"/>
            </w:pPr>
            <w:r>
              <w:rPr>
                <w:b/>
                <w:bCs/>
              </w:rPr>
              <w:t>Intention in context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8600E87" w14:textId="2B7AD6FC" w:rsidR="00DD2C7B" w:rsidRPr="00B01A23" w:rsidRDefault="007B323B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inserisce la tipologia di nucleo familiare</w:t>
            </w:r>
          </w:p>
        </w:tc>
      </w:tr>
      <w:tr w:rsidR="00DD2C7B" w:rsidRPr="00044F4A" w14:paraId="6307D8B9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59899FC9" w14:textId="77777777" w:rsidR="00DD2C7B" w:rsidRDefault="00DD2C7B" w:rsidP="00A53C48">
            <w:pPr>
              <w:pStyle w:val="TableContents"/>
              <w:jc w:val="both"/>
            </w:pPr>
            <w:r>
              <w:rPr>
                <w:b/>
                <w:bCs/>
              </w:rPr>
              <w:t>Primary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FC3BBC9" w14:textId="35F9E28E" w:rsidR="00DD2C7B" w:rsidRPr="00B01A23" w:rsidRDefault="007B323B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Richiedente</w:t>
            </w:r>
          </w:p>
        </w:tc>
      </w:tr>
      <w:tr w:rsidR="00DD2C7B" w:rsidRPr="00044F4A" w14:paraId="429559F0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3F120EB8" w14:textId="77777777" w:rsidR="00DD2C7B" w:rsidRDefault="00DD2C7B" w:rsidP="00A53C48">
            <w:pPr>
              <w:pStyle w:val="TableContents"/>
              <w:jc w:val="both"/>
            </w:pPr>
            <w:r>
              <w:rPr>
                <w:b/>
                <w:bCs/>
              </w:rPr>
              <w:t>Support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2CB76B2" w14:textId="4E7523AC" w:rsidR="00DD2C7B" w:rsidRPr="00B01A23" w:rsidRDefault="007B323B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DD2C7B" w:rsidRPr="00044F4A" w14:paraId="6AE7CD87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6A82CC4" w14:textId="77777777" w:rsidR="00DD2C7B" w:rsidRDefault="00DD2C7B" w:rsidP="00A53C48">
            <w:pPr>
              <w:pStyle w:val="TableContents"/>
              <w:jc w:val="both"/>
            </w:pPr>
            <w:r>
              <w:rPr>
                <w:b/>
                <w:bCs/>
              </w:rPr>
              <w:t>Stakeholders' interest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2CCA6094" w14:textId="7EE65F43" w:rsidR="00DD2C7B" w:rsidRPr="00B01A23" w:rsidRDefault="007B323B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DD2C7B" w:rsidRPr="00044F4A" w14:paraId="46AF92CE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59C4A3FC" w14:textId="77777777" w:rsidR="00DD2C7B" w:rsidRDefault="00DD2C7B" w:rsidP="00A53C48">
            <w:pPr>
              <w:pStyle w:val="TableContents"/>
              <w:jc w:val="both"/>
            </w:pPr>
            <w:r>
              <w:rPr>
                <w:b/>
                <w:bCs/>
              </w:rPr>
              <w:t>Precondition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67D3E2C5" w14:textId="3FAB6B85" w:rsidR="00DD2C7B" w:rsidRPr="00B01A23" w:rsidRDefault="007B323B" w:rsidP="00A53C48">
            <w:pPr>
              <w:pStyle w:val="TableContents"/>
              <w:jc w:val="both"/>
              <w:rPr>
                <w:lang w:val="it-IT"/>
              </w:rPr>
            </w:pPr>
            <w:r w:rsidRPr="007B0806">
              <w:rPr>
                <w:lang w:val="it-IT"/>
              </w:rPr>
              <w:t>Il richiedente ha inserito che egli è “genitore” nel caso d’uso “inserire figlio” nel punto 3</w:t>
            </w:r>
          </w:p>
        </w:tc>
      </w:tr>
      <w:tr w:rsidR="007B323B" w:rsidRPr="00044F4A" w14:paraId="1D3A0F5F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589FD09C" w14:textId="77777777" w:rsidR="007B323B" w:rsidRDefault="007B323B" w:rsidP="00A53C48">
            <w:pPr>
              <w:pStyle w:val="TableContents"/>
              <w:jc w:val="both"/>
            </w:pPr>
            <w:r>
              <w:rPr>
                <w:b/>
                <w:bCs/>
              </w:rPr>
              <w:t>Minimum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612E078" w14:textId="4F6B9BF2" w:rsidR="007B323B" w:rsidRPr="00B01A23" w:rsidRDefault="007B323B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La richiesta non viene persa</w:t>
            </w:r>
          </w:p>
        </w:tc>
      </w:tr>
      <w:tr w:rsidR="007B323B" w:rsidRPr="00044F4A" w14:paraId="151CD7C4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576C76B1" w14:textId="77777777" w:rsidR="007B323B" w:rsidRDefault="007B323B" w:rsidP="00A53C48">
            <w:pPr>
              <w:pStyle w:val="TableContents"/>
              <w:jc w:val="both"/>
            </w:pPr>
            <w:r>
              <w:rPr>
                <w:b/>
                <w:bCs/>
              </w:rPr>
              <w:t>Success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77125391" w14:textId="5EF872AB" w:rsidR="007B323B" w:rsidRPr="00B01A23" w:rsidRDefault="007B323B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La tipologia di nucleo familiare viene salvata nel sistema</w:t>
            </w:r>
          </w:p>
        </w:tc>
      </w:tr>
      <w:tr w:rsidR="007B323B" w:rsidRPr="00044F4A" w14:paraId="4B6A219F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E8E37DF" w14:textId="77777777" w:rsidR="007B323B" w:rsidRDefault="007B323B" w:rsidP="00A53C48">
            <w:pPr>
              <w:pStyle w:val="TableContents"/>
              <w:jc w:val="both"/>
            </w:pPr>
            <w:r>
              <w:rPr>
                <w:b/>
                <w:bCs/>
              </w:rPr>
              <w:t>Trigger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1022C4C" w14:textId="22964F1A" w:rsidR="007B323B" w:rsidRPr="00B01A23" w:rsidRDefault="007B323B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7B323B" w:rsidRPr="00044F4A" w14:paraId="72D75E94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198AB94" w14:textId="77777777" w:rsidR="007B323B" w:rsidRDefault="007B323B" w:rsidP="00A53C48">
            <w:pPr>
              <w:pStyle w:val="TableContents"/>
              <w:jc w:val="both"/>
            </w:pPr>
            <w:r>
              <w:rPr>
                <w:b/>
                <w:bCs/>
              </w:rPr>
              <w:t>Main success scenario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93E17AF" w14:textId="77777777" w:rsidR="007B323B" w:rsidRDefault="007B323B" w:rsidP="00A53C48">
            <w:pPr>
              <w:pStyle w:val="TableContents"/>
              <w:numPr>
                <w:ilvl w:val="0"/>
                <w:numId w:val="15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decide di inserire la tipologia di nucleo familiare</w:t>
            </w:r>
          </w:p>
          <w:p w14:paraId="4F066A78" w14:textId="77777777" w:rsidR="007B323B" w:rsidRDefault="007B323B" w:rsidP="00A53C48">
            <w:pPr>
              <w:pStyle w:val="TableContents"/>
              <w:numPr>
                <w:ilvl w:val="0"/>
                <w:numId w:val="15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richiede la tipologia di nucleo familiare</w:t>
            </w:r>
          </w:p>
          <w:p w14:paraId="66968138" w14:textId="77777777" w:rsidR="007B323B" w:rsidRDefault="007B323B" w:rsidP="00A53C48">
            <w:pPr>
              <w:pStyle w:val="TableContents"/>
              <w:numPr>
                <w:ilvl w:val="0"/>
                <w:numId w:val="15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specifica la tipologia di nucleo familiare</w:t>
            </w:r>
          </w:p>
          <w:p w14:paraId="597BB188" w14:textId="1C167686" w:rsidR="007B323B" w:rsidRDefault="007B323B" w:rsidP="00A53C48">
            <w:pPr>
              <w:pStyle w:val="TableContents"/>
              <w:numPr>
                <w:ilvl w:val="0"/>
                <w:numId w:val="15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salva i dati</w:t>
            </w:r>
            <w:r w:rsidR="0042585A">
              <w:rPr>
                <w:lang w:val="it-IT"/>
              </w:rPr>
              <w:t xml:space="preserve"> e avvia il caso d’uso “inserire informazioni genitore 2”</w:t>
            </w:r>
          </w:p>
          <w:p w14:paraId="18FB1167" w14:textId="7DCEC664" w:rsidR="0042585A" w:rsidRPr="00B01A23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caso d’uso termina con un successo</w:t>
            </w:r>
          </w:p>
        </w:tc>
      </w:tr>
      <w:tr w:rsidR="007B323B" w:rsidRPr="00044F4A" w14:paraId="66FEDA8E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B543C84" w14:textId="77777777" w:rsidR="007B323B" w:rsidRDefault="007B323B" w:rsidP="00A53C48">
            <w:pPr>
              <w:pStyle w:val="TableContents"/>
              <w:jc w:val="both"/>
            </w:pPr>
            <w:r>
              <w:rPr>
                <w:b/>
                <w:bCs/>
              </w:rPr>
              <w:t>Extensions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6F403C97" w14:textId="77777777" w:rsidR="0042585A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4.a. Se i dati non sono salvati correttamente il sistema segnala l’errore e torna al punto 2.</w:t>
            </w:r>
          </w:p>
          <w:p w14:paraId="0E616904" w14:textId="77777777" w:rsidR="0042585A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In ogni punto il richiedente può annullare la richiesta, in questo caso </w:t>
            </w:r>
            <w:r>
              <w:rPr>
                <w:b/>
                <w:bCs/>
                <w:lang w:val="it-IT"/>
              </w:rPr>
              <w:t>il caso d’uso termina con un fallimento.</w:t>
            </w:r>
          </w:p>
          <w:p w14:paraId="79A26B64" w14:textId="4A06712E" w:rsidR="007B323B" w:rsidRPr="00B01A23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In ogni punto il richiedente può salvare in bozza la richiesta e proseguire in un secondo momento dallo stesso punto, il sistema salva i dati inseriti fino a tal punto.</w:t>
            </w:r>
          </w:p>
        </w:tc>
      </w:tr>
    </w:tbl>
    <w:p w14:paraId="0C8D9BB6" w14:textId="51CA35D5" w:rsidR="00B01A23" w:rsidRDefault="00B01A23" w:rsidP="00A53C48">
      <w:pPr>
        <w:widowControl/>
        <w:suppressAutoHyphens w:val="0"/>
        <w:jc w:val="both"/>
        <w:rPr>
          <w:lang w:val="it-IT"/>
        </w:rPr>
      </w:pPr>
    </w:p>
    <w:p w14:paraId="637F0EC5" w14:textId="5F009182" w:rsidR="00B01A23" w:rsidRDefault="00B01A23" w:rsidP="00A53C48">
      <w:pPr>
        <w:widowControl/>
        <w:suppressAutoHyphens w:val="0"/>
        <w:jc w:val="both"/>
        <w:rPr>
          <w:lang w:val="it-IT"/>
        </w:rPr>
      </w:pPr>
      <w:r>
        <w:rPr>
          <w:lang w:val="it-IT"/>
        </w:rPr>
        <w:br w:type="page"/>
      </w:r>
    </w:p>
    <w:tbl>
      <w:tblPr>
        <w:tblStyle w:val="Tabellasemplice-2"/>
        <w:tblW w:w="0" w:type="auto"/>
        <w:tblLayout w:type="fixed"/>
        <w:tblLook w:val="0000" w:firstRow="0" w:lastRow="0" w:firstColumn="0" w:lastColumn="0" w:noHBand="0" w:noVBand="0"/>
      </w:tblPr>
      <w:tblGrid>
        <w:gridCol w:w="2638"/>
        <w:gridCol w:w="6264"/>
      </w:tblGrid>
      <w:tr w:rsidR="0042585A" w:rsidRPr="00B01A23" w14:paraId="6CB0321A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C3E7173" w14:textId="77777777" w:rsidR="0042585A" w:rsidRDefault="0042585A" w:rsidP="00A53C48">
            <w:pPr>
              <w:pStyle w:val="TableContents"/>
              <w:jc w:val="both"/>
            </w:pPr>
            <w:r>
              <w:rPr>
                <w:b/>
                <w:bCs/>
              </w:rPr>
              <w:lastRenderedPageBreak/>
              <w:t>Use case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52930192" w14:textId="0F26B926" w:rsidR="0042585A" w:rsidRPr="00B01A23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Inserire informazioni come genitore affidatario</w:t>
            </w:r>
          </w:p>
        </w:tc>
      </w:tr>
      <w:tr w:rsidR="0042585A" w:rsidRPr="00B01A23" w14:paraId="450E21F7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3E7EF726" w14:textId="77777777" w:rsidR="0042585A" w:rsidRDefault="0042585A" w:rsidP="00A53C48">
            <w:pPr>
              <w:pStyle w:val="TableContents"/>
              <w:jc w:val="both"/>
            </w:pPr>
            <w:r>
              <w:rPr>
                <w:b/>
                <w:bCs/>
              </w:rPr>
              <w:t>Scope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27DC2F45" w14:textId="45749A6E" w:rsidR="0042585A" w:rsidRPr="00B01A23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Sistema AUU</w:t>
            </w:r>
            <w:r w:rsidR="00291538">
              <w:rPr>
                <w:lang w:val="it-IT"/>
              </w:rPr>
              <w:t xml:space="preserve"> – Parte A</w:t>
            </w:r>
          </w:p>
        </w:tc>
      </w:tr>
      <w:tr w:rsidR="0042585A" w:rsidRPr="00B01A23" w14:paraId="56AFE347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A39C78A" w14:textId="77777777" w:rsidR="0042585A" w:rsidRDefault="0042585A" w:rsidP="00A53C48">
            <w:pPr>
              <w:pStyle w:val="TableContents"/>
              <w:jc w:val="both"/>
            </w:pPr>
            <w:r>
              <w:rPr>
                <w:b/>
                <w:bCs/>
              </w:rPr>
              <w:t>Level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25A8C590" w14:textId="77777777" w:rsidR="0042585A" w:rsidRPr="00B01A23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User goal</w:t>
            </w:r>
          </w:p>
        </w:tc>
      </w:tr>
      <w:tr w:rsidR="0042585A" w:rsidRPr="00B01A23" w14:paraId="5D3423EE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34AEFCF3" w14:textId="77777777" w:rsidR="0042585A" w:rsidRDefault="0042585A" w:rsidP="00A53C48">
            <w:pPr>
              <w:pStyle w:val="TableContents"/>
              <w:jc w:val="both"/>
            </w:pPr>
            <w:r>
              <w:rPr>
                <w:b/>
                <w:bCs/>
              </w:rPr>
              <w:t>Intention in context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82ACE2B" w14:textId="024ACE73" w:rsidR="0042585A" w:rsidRPr="00B01A23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Il richiedente inserisce la tipologia di </w:t>
            </w:r>
            <w:r w:rsidR="001052A3">
              <w:rPr>
                <w:lang w:val="it-IT"/>
              </w:rPr>
              <w:t>affido</w:t>
            </w:r>
          </w:p>
        </w:tc>
      </w:tr>
      <w:tr w:rsidR="0042585A" w:rsidRPr="00B01A23" w14:paraId="6B6E6998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34535946" w14:textId="77777777" w:rsidR="0042585A" w:rsidRDefault="0042585A" w:rsidP="00A53C48">
            <w:pPr>
              <w:pStyle w:val="TableContents"/>
              <w:jc w:val="both"/>
            </w:pPr>
            <w:r>
              <w:rPr>
                <w:b/>
                <w:bCs/>
              </w:rPr>
              <w:t>Primary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7C9496E9" w14:textId="77777777" w:rsidR="0042585A" w:rsidRPr="00B01A23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Richiedente</w:t>
            </w:r>
          </w:p>
        </w:tc>
      </w:tr>
      <w:tr w:rsidR="0042585A" w:rsidRPr="00B01A23" w14:paraId="575E3BA0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5D5DD4A" w14:textId="77777777" w:rsidR="0042585A" w:rsidRDefault="0042585A" w:rsidP="00A53C48">
            <w:pPr>
              <w:pStyle w:val="TableContents"/>
              <w:jc w:val="both"/>
            </w:pPr>
            <w:r>
              <w:rPr>
                <w:b/>
                <w:bCs/>
              </w:rPr>
              <w:t>Support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7897171A" w14:textId="77777777" w:rsidR="0042585A" w:rsidRPr="00B01A23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42585A" w:rsidRPr="00B01A23" w14:paraId="615F3141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55225AA4" w14:textId="77777777" w:rsidR="0042585A" w:rsidRDefault="0042585A" w:rsidP="00A53C48">
            <w:pPr>
              <w:pStyle w:val="TableContents"/>
              <w:jc w:val="both"/>
            </w:pPr>
            <w:r>
              <w:rPr>
                <w:b/>
                <w:bCs/>
              </w:rPr>
              <w:t>Stakeholders' interest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21FC268A" w14:textId="77777777" w:rsidR="0042585A" w:rsidRPr="00B01A23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42585A" w:rsidRPr="00B01A23" w14:paraId="705DEE1B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1BF18280" w14:textId="77777777" w:rsidR="0042585A" w:rsidRDefault="0042585A" w:rsidP="00A53C48">
            <w:pPr>
              <w:pStyle w:val="TableContents"/>
              <w:jc w:val="both"/>
            </w:pPr>
            <w:r>
              <w:rPr>
                <w:b/>
                <w:bCs/>
              </w:rPr>
              <w:t>Precondition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B2833F5" w14:textId="414B0B84" w:rsidR="0042585A" w:rsidRPr="00B01A23" w:rsidRDefault="0042585A" w:rsidP="00A53C48">
            <w:pPr>
              <w:pStyle w:val="TableContents"/>
              <w:jc w:val="both"/>
              <w:rPr>
                <w:lang w:val="it-IT"/>
              </w:rPr>
            </w:pPr>
            <w:r w:rsidRPr="007B0806">
              <w:rPr>
                <w:lang w:val="it-IT"/>
              </w:rPr>
              <w:t>Il richiedente ha inserito che egli è “genitore affidatario” nel caso d’uso “inserire figlio” nel punto 3</w:t>
            </w:r>
          </w:p>
        </w:tc>
      </w:tr>
      <w:tr w:rsidR="0042585A" w:rsidRPr="00B01A23" w14:paraId="24A4D1C0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5E84732C" w14:textId="77777777" w:rsidR="0042585A" w:rsidRDefault="0042585A" w:rsidP="00A53C48">
            <w:pPr>
              <w:pStyle w:val="TableContents"/>
              <w:jc w:val="both"/>
            </w:pPr>
            <w:r>
              <w:rPr>
                <w:b/>
                <w:bCs/>
              </w:rPr>
              <w:t>Minimum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A435872" w14:textId="77777777" w:rsidR="0042585A" w:rsidRPr="00B01A23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La richiesta non viene persa</w:t>
            </w:r>
          </w:p>
        </w:tc>
      </w:tr>
      <w:tr w:rsidR="0042585A" w:rsidRPr="00B01A23" w14:paraId="56159DAD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20F7F66" w14:textId="77777777" w:rsidR="0042585A" w:rsidRDefault="0042585A" w:rsidP="00A53C48">
            <w:pPr>
              <w:pStyle w:val="TableContents"/>
              <w:jc w:val="both"/>
            </w:pPr>
            <w:r>
              <w:rPr>
                <w:b/>
                <w:bCs/>
              </w:rPr>
              <w:t>Success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797654B" w14:textId="6D89FEA9" w:rsidR="0042585A" w:rsidRPr="00B01A23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La tipologia di </w:t>
            </w:r>
            <w:r w:rsidR="001052A3">
              <w:rPr>
                <w:lang w:val="it-IT"/>
              </w:rPr>
              <w:t>affido</w:t>
            </w:r>
            <w:r>
              <w:rPr>
                <w:lang w:val="it-IT"/>
              </w:rPr>
              <w:t xml:space="preserve"> viene salvata nel sistema</w:t>
            </w:r>
          </w:p>
        </w:tc>
      </w:tr>
      <w:tr w:rsidR="0042585A" w:rsidRPr="00B01A23" w14:paraId="30540144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164ECEDE" w14:textId="77777777" w:rsidR="0042585A" w:rsidRDefault="0042585A" w:rsidP="00A53C48">
            <w:pPr>
              <w:pStyle w:val="TableContents"/>
              <w:jc w:val="both"/>
            </w:pPr>
            <w:r>
              <w:rPr>
                <w:b/>
                <w:bCs/>
              </w:rPr>
              <w:t>Trigger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6862C608" w14:textId="77777777" w:rsidR="0042585A" w:rsidRPr="00B01A23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42585A" w:rsidRPr="00B01A23" w14:paraId="34087463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1C157CF" w14:textId="77777777" w:rsidR="0042585A" w:rsidRDefault="0042585A" w:rsidP="00A53C48">
            <w:pPr>
              <w:pStyle w:val="TableContents"/>
              <w:jc w:val="both"/>
            </w:pPr>
            <w:r>
              <w:rPr>
                <w:b/>
                <w:bCs/>
              </w:rPr>
              <w:t>Main success scenario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1526C54" w14:textId="396D1810" w:rsidR="0042585A" w:rsidRDefault="0042585A" w:rsidP="00A53C48">
            <w:pPr>
              <w:pStyle w:val="TableContents"/>
              <w:numPr>
                <w:ilvl w:val="0"/>
                <w:numId w:val="16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Il richiedente decide di inserire la tipologia di </w:t>
            </w:r>
            <w:r w:rsidR="00234892">
              <w:rPr>
                <w:lang w:val="it-IT"/>
              </w:rPr>
              <w:t>affido</w:t>
            </w:r>
          </w:p>
          <w:p w14:paraId="22129AF9" w14:textId="21666272" w:rsidR="0042585A" w:rsidRDefault="0042585A" w:rsidP="00A53C48">
            <w:pPr>
              <w:pStyle w:val="TableContents"/>
              <w:numPr>
                <w:ilvl w:val="0"/>
                <w:numId w:val="16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Il sistema richiede la tipologia di </w:t>
            </w:r>
            <w:r w:rsidR="001052A3">
              <w:rPr>
                <w:lang w:val="it-IT"/>
              </w:rPr>
              <w:t>affido</w:t>
            </w:r>
          </w:p>
          <w:p w14:paraId="3ED00EBC" w14:textId="22A298B8" w:rsidR="0042585A" w:rsidRDefault="0042585A" w:rsidP="00A53C48">
            <w:pPr>
              <w:pStyle w:val="TableContents"/>
              <w:numPr>
                <w:ilvl w:val="0"/>
                <w:numId w:val="16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Il richiedente specifica la tipologia di </w:t>
            </w:r>
            <w:r w:rsidR="001052A3">
              <w:rPr>
                <w:lang w:val="it-IT"/>
              </w:rPr>
              <w:t>affido</w:t>
            </w:r>
          </w:p>
          <w:p w14:paraId="4ED218B0" w14:textId="54034359" w:rsidR="0042585A" w:rsidRDefault="0042585A" w:rsidP="00A53C48">
            <w:pPr>
              <w:pStyle w:val="TableContents"/>
              <w:numPr>
                <w:ilvl w:val="0"/>
                <w:numId w:val="16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salva i dati</w:t>
            </w:r>
          </w:p>
          <w:p w14:paraId="6D0A0255" w14:textId="77777777" w:rsidR="0042585A" w:rsidRPr="00B01A23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caso d’uso termina con un successo</w:t>
            </w:r>
          </w:p>
        </w:tc>
      </w:tr>
      <w:tr w:rsidR="0042585A" w:rsidRPr="00B01A23" w14:paraId="5E2B0E2F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365B708" w14:textId="77777777" w:rsidR="0042585A" w:rsidRDefault="0042585A" w:rsidP="00A53C48">
            <w:pPr>
              <w:pStyle w:val="TableContents"/>
              <w:jc w:val="both"/>
            </w:pPr>
            <w:r>
              <w:rPr>
                <w:b/>
                <w:bCs/>
              </w:rPr>
              <w:t>Extensions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02B892C" w14:textId="77777777" w:rsidR="0042585A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4.a. Se i dati non sono salvati correttamente il sistema segnala l’errore e torna al punto 2.</w:t>
            </w:r>
          </w:p>
          <w:p w14:paraId="113A199B" w14:textId="77777777" w:rsidR="0042585A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In ogni punto il richiedente può annullare la richiesta, in questo caso </w:t>
            </w:r>
            <w:r>
              <w:rPr>
                <w:b/>
                <w:bCs/>
                <w:lang w:val="it-IT"/>
              </w:rPr>
              <w:t>il caso d’uso termina con un fallimento.</w:t>
            </w:r>
          </w:p>
          <w:p w14:paraId="7CF500C2" w14:textId="77777777" w:rsidR="0042585A" w:rsidRPr="00B01A23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In ogni punto il richiedente può salvare in bozza la richiesta e proseguire in un secondo momento dallo stesso punto, il sistema salva i dati inseriti fino a tal punto.</w:t>
            </w:r>
          </w:p>
        </w:tc>
      </w:tr>
    </w:tbl>
    <w:p w14:paraId="00E1A9E6" w14:textId="6C3F93A0" w:rsidR="0042585A" w:rsidRDefault="0042585A" w:rsidP="00A53C48">
      <w:pPr>
        <w:widowControl/>
        <w:suppressAutoHyphens w:val="0"/>
        <w:jc w:val="both"/>
        <w:rPr>
          <w:lang w:val="it-IT"/>
        </w:rPr>
      </w:pPr>
      <w:r>
        <w:rPr>
          <w:lang w:val="it-IT"/>
        </w:rPr>
        <w:br w:type="page"/>
      </w:r>
    </w:p>
    <w:tbl>
      <w:tblPr>
        <w:tblStyle w:val="Tabellasemplice-2"/>
        <w:tblW w:w="0" w:type="auto"/>
        <w:tblLayout w:type="fixed"/>
        <w:tblLook w:val="0000" w:firstRow="0" w:lastRow="0" w:firstColumn="0" w:lastColumn="0" w:noHBand="0" w:noVBand="0"/>
      </w:tblPr>
      <w:tblGrid>
        <w:gridCol w:w="2638"/>
        <w:gridCol w:w="6264"/>
      </w:tblGrid>
      <w:tr w:rsidR="00B01A23" w:rsidRPr="00044F4A" w14:paraId="1C46074E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DF3C791" w14:textId="77777777" w:rsidR="00B01A23" w:rsidRDefault="00B01A23" w:rsidP="00A53C48">
            <w:pPr>
              <w:pStyle w:val="TableContents"/>
              <w:jc w:val="both"/>
            </w:pPr>
            <w:r>
              <w:rPr>
                <w:b/>
                <w:bCs/>
              </w:rPr>
              <w:lastRenderedPageBreak/>
              <w:t>Use case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7C3BC6C9" w14:textId="2B1F4CDF" w:rsidR="00B01A23" w:rsidRPr="00B01A23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Inserire informazioni genitore 2</w:t>
            </w:r>
          </w:p>
        </w:tc>
      </w:tr>
      <w:tr w:rsidR="00B01A23" w:rsidRPr="00044F4A" w14:paraId="2B4E45B2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592FF98" w14:textId="77777777" w:rsidR="00B01A23" w:rsidRDefault="00B01A23" w:rsidP="00A53C48">
            <w:pPr>
              <w:pStyle w:val="TableContents"/>
              <w:jc w:val="both"/>
            </w:pPr>
            <w:r>
              <w:rPr>
                <w:b/>
                <w:bCs/>
              </w:rPr>
              <w:t>Scope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3645644" w14:textId="656F63F5" w:rsidR="00B01A23" w:rsidRPr="00B01A23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Sistema AUU</w:t>
            </w:r>
            <w:r w:rsidR="00291538">
              <w:rPr>
                <w:lang w:val="it-IT"/>
              </w:rPr>
              <w:t xml:space="preserve"> – Parte A</w:t>
            </w:r>
          </w:p>
        </w:tc>
      </w:tr>
      <w:tr w:rsidR="00B01A23" w:rsidRPr="00044F4A" w14:paraId="289E56B0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4D49314" w14:textId="77777777" w:rsidR="00B01A23" w:rsidRDefault="00B01A23" w:rsidP="00A53C48">
            <w:pPr>
              <w:pStyle w:val="TableContents"/>
              <w:jc w:val="both"/>
            </w:pPr>
            <w:r>
              <w:rPr>
                <w:b/>
                <w:bCs/>
              </w:rPr>
              <w:t>Level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A1B692B" w14:textId="77216ADC" w:rsidR="00B01A23" w:rsidRPr="00B01A23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User goal</w:t>
            </w:r>
          </w:p>
        </w:tc>
      </w:tr>
      <w:tr w:rsidR="00B01A23" w:rsidRPr="00044F4A" w14:paraId="33D7D827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5D705D07" w14:textId="77777777" w:rsidR="00B01A23" w:rsidRDefault="00B01A23" w:rsidP="00A53C48">
            <w:pPr>
              <w:pStyle w:val="TableContents"/>
              <w:jc w:val="both"/>
            </w:pPr>
            <w:r>
              <w:rPr>
                <w:b/>
                <w:bCs/>
              </w:rPr>
              <w:t>Intention in context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AADAD23" w14:textId="14627D37" w:rsidR="00B01A23" w:rsidRPr="00B01A23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inserisce il CF del genitore 2 e seleziona la ripartizione dell’assegno</w:t>
            </w:r>
          </w:p>
        </w:tc>
      </w:tr>
      <w:tr w:rsidR="00B01A23" w:rsidRPr="00044F4A" w14:paraId="7017AEC8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A8C3219" w14:textId="77777777" w:rsidR="00B01A23" w:rsidRDefault="00B01A23" w:rsidP="00A53C48">
            <w:pPr>
              <w:pStyle w:val="TableContents"/>
              <w:jc w:val="both"/>
            </w:pPr>
            <w:r>
              <w:rPr>
                <w:b/>
                <w:bCs/>
              </w:rPr>
              <w:t>Primary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6F6AD26E" w14:textId="61284208" w:rsidR="00B01A23" w:rsidRPr="00B01A23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Richiedente</w:t>
            </w:r>
          </w:p>
        </w:tc>
      </w:tr>
      <w:tr w:rsidR="00B01A23" w:rsidRPr="00044F4A" w14:paraId="4F5A74EB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5799335A" w14:textId="77777777" w:rsidR="00B01A23" w:rsidRDefault="00B01A23" w:rsidP="00A53C48">
            <w:pPr>
              <w:pStyle w:val="TableContents"/>
              <w:jc w:val="both"/>
            </w:pPr>
            <w:r>
              <w:rPr>
                <w:b/>
                <w:bCs/>
              </w:rPr>
              <w:t>Support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2B53F7E9" w14:textId="607A2910" w:rsidR="00B01A23" w:rsidRPr="00B01A23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B01A23" w:rsidRPr="00044F4A" w14:paraId="28B66C6F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5C443BF4" w14:textId="77777777" w:rsidR="00B01A23" w:rsidRDefault="00B01A23" w:rsidP="00A53C48">
            <w:pPr>
              <w:pStyle w:val="TableContents"/>
              <w:jc w:val="both"/>
            </w:pPr>
            <w:r>
              <w:rPr>
                <w:b/>
                <w:bCs/>
              </w:rPr>
              <w:t>Stakeholders' interest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0BCDEA6" w14:textId="498623D4" w:rsidR="00B01A23" w:rsidRPr="00B01A23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B01A23" w:rsidRPr="00044F4A" w14:paraId="343C65A7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96AA7E7" w14:textId="77777777" w:rsidR="00B01A23" w:rsidRDefault="00B01A23" w:rsidP="00A53C48">
            <w:pPr>
              <w:pStyle w:val="TableContents"/>
              <w:jc w:val="both"/>
            </w:pPr>
            <w:r>
              <w:rPr>
                <w:b/>
                <w:bCs/>
              </w:rPr>
              <w:t>Precondition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BB830FF" w14:textId="7893D8F1" w:rsidR="00B01A23" w:rsidRPr="007B0806" w:rsidRDefault="001052A3" w:rsidP="00A53C48">
            <w:pPr>
              <w:pStyle w:val="TableContents"/>
              <w:jc w:val="both"/>
              <w:rPr>
                <w:lang w:val="it-IT"/>
              </w:rPr>
            </w:pPr>
            <w:r w:rsidRPr="007B0806">
              <w:rPr>
                <w:lang w:val="it-IT"/>
              </w:rPr>
              <w:t>Il richiedente è “genitore” ed ha specificato che il nucleo familiare non è monogenitoriale nel punto 2 del caso d’uso “inserire informazioni come genitore”, oppure il richiedente è “genitore affidatario” ed ha specificato che il figlio non è in affido esclusivo nel punto 2 del caso d’uso “inserire informazioni come genitore affidatario”</w:t>
            </w:r>
          </w:p>
        </w:tc>
      </w:tr>
      <w:tr w:rsidR="0042585A" w:rsidRPr="00044F4A" w14:paraId="1F90E565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C14884B" w14:textId="77777777" w:rsidR="0042585A" w:rsidRDefault="0042585A" w:rsidP="00A53C48">
            <w:pPr>
              <w:pStyle w:val="TableContents"/>
              <w:jc w:val="both"/>
            </w:pPr>
            <w:r>
              <w:rPr>
                <w:b/>
                <w:bCs/>
              </w:rPr>
              <w:t>Minimum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ABD69CF" w14:textId="47E13B3D" w:rsidR="0042585A" w:rsidRPr="00B01A23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La richiesta non viene persa</w:t>
            </w:r>
          </w:p>
        </w:tc>
      </w:tr>
      <w:tr w:rsidR="0042585A" w:rsidRPr="00044F4A" w14:paraId="467BFCDD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14BD1A34" w14:textId="77777777" w:rsidR="0042585A" w:rsidRDefault="0042585A" w:rsidP="00A53C48">
            <w:pPr>
              <w:pStyle w:val="TableContents"/>
              <w:jc w:val="both"/>
            </w:pPr>
            <w:r>
              <w:rPr>
                <w:b/>
                <w:bCs/>
              </w:rPr>
              <w:t>Success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5A2ED72" w14:textId="68114492" w:rsidR="0042585A" w:rsidRPr="00B01A23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CF del genitore 2 e la ripartizione dell’assegno vengono salvati nel sistema</w:t>
            </w:r>
          </w:p>
        </w:tc>
      </w:tr>
      <w:tr w:rsidR="0042585A" w:rsidRPr="00044F4A" w14:paraId="014F8E0E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1DA08AF2" w14:textId="77777777" w:rsidR="0042585A" w:rsidRDefault="0042585A" w:rsidP="00A53C48">
            <w:pPr>
              <w:pStyle w:val="TableContents"/>
              <w:jc w:val="both"/>
            </w:pPr>
            <w:r>
              <w:rPr>
                <w:b/>
                <w:bCs/>
              </w:rPr>
              <w:t>Trigger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2FF2588" w14:textId="75A84DB3" w:rsidR="0042585A" w:rsidRPr="00B01A23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42585A" w:rsidRPr="00044F4A" w14:paraId="56179A94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40952AD" w14:textId="77777777" w:rsidR="0042585A" w:rsidRDefault="0042585A" w:rsidP="00A53C48">
            <w:pPr>
              <w:pStyle w:val="TableContents"/>
              <w:jc w:val="both"/>
            </w:pPr>
            <w:r>
              <w:rPr>
                <w:b/>
                <w:bCs/>
              </w:rPr>
              <w:t>Main success scenario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99FA138" w14:textId="5F571136" w:rsidR="0042585A" w:rsidRDefault="0042585A" w:rsidP="00A53C48">
            <w:pPr>
              <w:pStyle w:val="TableContents"/>
              <w:numPr>
                <w:ilvl w:val="0"/>
                <w:numId w:val="17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decide di inserire CF genitore 2</w:t>
            </w:r>
          </w:p>
          <w:p w14:paraId="2F00ED58" w14:textId="33852DB0" w:rsidR="0042585A" w:rsidRDefault="0042585A" w:rsidP="00A53C48">
            <w:pPr>
              <w:pStyle w:val="TableContents"/>
              <w:numPr>
                <w:ilvl w:val="0"/>
                <w:numId w:val="17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richiede il CF del genitore 2</w:t>
            </w:r>
          </w:p>
          <w:p w14:paraId="226A9C52" w14:textId="698D6C7D" w:rsidR="0042585A" w:rsidRDefault="001052A3" w:rsidP="00A53C48">
            <w:pPr>
              <w:pStyle w:val="TableContents"/>
              <w:numPr>
                <w:ilvl w:val="0"/>
                <w:numId w:val="17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inserisce il CF del genitore 2</w:t>
            </w:r>
          </w:p>
          <w:p w14:paraId="039E487A" w14:textId="6B5E7614" w:rsidR="001052A3" w:rsidRDefault="001052A3" w:rsidP="00A53C48">
            <w:pPr>
              <w:pStyle w:val="TableContents"/>
              <w:numPr>
                <w:ilvl w:val="0"/>
                <w:numId w:val="17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verifica il CF del genitore 2 e richiede la ripartizione dell’assegno</w:t>
            </w:r>
          </w:p>
          <w:p w14:paraId="0DCFC740" w14:textId="33657FC4" w:rsidR="001052A3" w:rsidRDefault="001052A3" w:rsidP="00A53C48">
            <w:pPr>
              <w:pStyle w:val="TableContents"/>
              <w:numPr>
                <w:ilvl w:val="0"/>
                <w:numId w:val="17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inserisce la ripartizione dell’assegno</w:t>
            </w:r>
          </w:p>
          <w:p w14:paraId="46047E0D" w14:textId="4F376A5C" w:rsidR="001052A3" w:rsidRDefault="001052A3" w:rsidP="00A53C48">
            <w:pPr>
              <w:pStyle w:val="TableContents"/>
              <w:numPr>
                <w:ilvl w:val="0"/>
                <w:numId w:val="17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salva i dati</w:t>
            </w:r>
          </w:p>
          <w:p w14:paraId="54B59B67" w14:textId="4DFE8E23" w:rsidR="0042585A" w:rsidRPr="00B01A23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caso d’uso termina con un successo</w:t>
            </w:r>
          </w:p>
        </w:tc>
      </w:tr>
      <w:tr w:rsidR="0042585A" w:rsidRPr="00044F4A" w14:paraId="703A7B2C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29209A3" w14:textId="77777777" w:rsidR="0042585A" w:rsidRDefault="0042585A" w:rsidP="00A53C48">
            <w:pPr>
              <w:pStyle w:val="TableContents"/>
              <w:jc w:val="both"/>
            </w:pPr>
            <w:r>
              <w:rPr>
                <w:b/>
                <w:bCs/>
              </w:rPr>
              <w:t>Extensions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4C5FC20" w14:textId="2DCBB6DF" w:rsidR="001052A3" w:rsidRDefault="001052A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4.a. Se il CF non è esistente il sistema segnala l’errore e torna al punto 2.</w:t>
            </w:r>
          </w:p>
          <w:p w14:paraId="51E6448D" w14:textId="4A24E730" w:rsidR="0042585A" w:rsidRDefault="001052A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6</w:t>
            </w:r>
            <w:r w:rsidR="0042585A">
              <w:rPr>
                <w:lang w:val="it-IT"/>
              </w:rPr>
              <w:t>.a. Se i dati non sono salvati correttamente il sistema segnala l’errore e torna al punto 2.</w:t>
            </w:r>
          </w:p>
          <w:p w14:paraId="09E0A70C" w14:textId="77777777" w:rsidR="0042585A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In ogni punto il richiedente può annullare la richiesta, in questo caso </w:t>
            </w:r>
            <w:r>
              <w:rPr>
                <w:b/>
                <w:bCs/>
                <w:lang w:val="it-IT"/>
              </w:rPr>
              <w:t>il caso d’uso termina con un fallimento.</w:t>
            </w:r>
          </w:p>
          <w:p w14:paraId="1788A54F" w14:textId="0A753853" w:rsidR="0042585A" w:rsidRPr="00B01A23" w:rsidRDefault="0042585A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In ogni punto il richiedente può salvare in bozza la richiesta e proseguire in un secondo momento dallo stesso punto, il sistema salva i dati inseriti fino a tal punto.</w:t>
            </w:r>
          </w:p>
        </w:tc>
      </w:tr>
    </w:tbl>
    <w:p w14:paraId="14AD7774" w14:textId="207F3226" w:rsidR="001052A3" w:rsidRDefault="001052A3" w:rsidP="00A53C48">
      <w:pPr>
        <w:widowControl/>
        <w:suppressAutoHyphens w:val="0"/>
        <w:jc w:val="both"/>
        <w:rPr>
          <w:lang w:val="it-IT"/>
        </w:rPr>
      </w:pPr>
    </w:p>
    <w:p w14:paraId="4AB3914E" w14:textId="77777777" w:rsidR="001052A3" w:rsidRDefault="001052A3" w:rsidP="00A53C48">
      <w:pPr>
        <w:widowControl/>
        <w:suppressAutoHyphens w:val="0"/>
        <w:jc w:val="both"/>
        <w:rPr>
          <w:lang w:val="it-IT"/>
        </w:rPr>
      </w:pPr>
      <w:r>
        <w:rPr>
          <w:lang w:val="it-IT"/>
        </w:rPr>
        <w:br w:type="page"/>
      </w:r>
    </w:p>
    <w:tbl>
      <w:tblPr>
        <w:tblStyle w:val="Tabellasemplice-2"/>
        <w:tblW w:w="0" w:type="auto"/>
        <w:tblLayout w:type="fixed"/>
        <w:tblLook w:val="0000" w:firstRow="0" w:lastRow="0" w:firstColumn="0" w:lastColumn="0" w:noHBand="0" w:noVBand="0"/>
      </w:tblPr>
      <w:tblGrid>
        <w:gridCol w:w="2638"/>
        <w:gridCol w:w="6264"/>
      </w:tblGrid>
      <w:tr w:rsidR="001052A3" w:rsidRPr="00B01A23" w14:paraId="043DABA3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5DA36D6" w14:textId="77777777" w:rsidR="001052A3" w:rsidRDefault="001052A3" w:rsidP="00A53C48">
            <w:pPr>
              <w:pStyle w:val="TableContents"/>
              <w:jc w:val="both"/>
            </w:pPr>
            <w:r>
              <w:rPr>
                <w:b/>
                <w:bCs/>
              </w:rPr>
              <w:lastRenderedPageBreak/>
              <w:t>Use case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7F769BA3" w14:textId="0D2744A0" w:rsidR="001052A3" w:rsidRPr="00B01A23" w:rsidRDefault="0064077D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Specificare possesso figli maggiorenni</w:t>
            </w:r>
          </w:p>
        </w:tc>
      </w:tr>
      <w:tr w:rsidR="001052A3" w:rsidRPr="00B01A23" w14:paraId="0246BE2A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CEE4396" w14:textId="77777777" w:rsidR="001052A3" w:rsidRDefault="001052A3" w:rsidP="00A53C48">
            <w:pPr>
              <w:pStyle w:val="TableContents"/>
              <w:jc w:val="both"/>
            </w:pPr>
            <w:r>
              <w:rPr>
                <w:b/>
                <w:bCs/>
              </w:rPr>
              <w:t>Scope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6BA3B43F" w14:textId="10736DA8" w:rsidR="001052A3" w:rsidRPr="00B01A23" w:rsidRDefault="001052A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Sistema AUU</w:t>
            </w:r>
            <w:r w:rsidR="00291538">
              <w:rPr>
                <w:lang w:val="it-IT"/>
              </w:rPr>
              <w:t xml:space="preserve"> – Parte A</w:t>
            </w:r>
          </w:p>
        </w:tc>
      </w:tr>
      <w:tr w:rsidR="001052A3" w:rsidRPr="00B01A23" w14:paraId="6B0CFFF8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EFA0CAC" w14:textId="77777777" w:rsidR="001052A3" w:rsidRDefault="001052A3" w:rsidP="00A53C48">
            <w:pPr>
              <w:pStyle w:val="TableContents"/>
              <w:jc w:val="both"/>
            </w:pPr>
            <w:r>
              <w:rPr>
                <w:b/>
                <w:bCs/>
              </w:rPr>
              <w:t>Level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9C52444" w14:textId="77777777" w:rsidR="001052A3" w:rsidRPr="00B01A23" w:rsidRDefault="001052A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User goal</w:t>
            </w:r>
          </w:p>
        </w:tc>
      </w:tr>
      <w:tr w:rsidR="001052A3" w:rsidRPr="00B01A23" w14:paraId="1C425968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CC4C0EE" w14:textId="77777777" w:rsidR="001052A3" w:rsidRDefault="001052A3" w:rsidP="00A53C48">
            <w:pPr>
              <w:pStyle w:val="TableContents"/>
              <w:jc w:val="both"/>
            </w:pPr>
            <w:r>
              <w:rPr>
                <w:b/>
                <w:bCs/>
              </w:rPr>
              <w:t>Intention in context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532A63C5" w14:textId="6258B9EE" w:rsidR="001052A3" w:rsidRPr="00B01A23" w:rsidRDefault="001052A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Il richiedente inserisce </w:t>
            </w:r>
            <w:r w:rsidR="0064077D">
              <w:rPr>
                <w:lang w:val="it-IT"/>
              </w:rPr>
              <w:t>se è in possesso di figli maggiorenni</w:t>
            </w:r>
          </w:p>
        </w:tc>
      </w:tr>
      <w:tr w:rsidR="001052A3" w:rsidRPr="00B01A23" w14:paraId="529EB3BE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386CA048" w14:textId="77777777" w:rsidR="001052A3" w:rsidRDefault="001052A3" w:rsidP="00A53C48">
            <w:pPr>
              <w:pStyle w:val="TableContents"/>
              <w:jc w:val="both"/>
            </w:pPr>
            <w:r>
              <w:rPr>
                <w:b/>
                <w:bCs/>
              </w:rPr>
              <w:t>Primary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A4DB828" w14:textId="77777777" w:rsidR="001052A3" w:rsidRPr="00B01A23" w:rsidRDefault="001052A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Richiedente</w:t>
            </w:r>
          </w:p>
        </w:tc>
      </w:tr>
      <w:tr w:rsidR="001052A3" w:rsidRPr="00B01A23" w14:paraId="53C7FE94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D62585E" w14:textId="77777777" w:rsidR="001052A3" w:rsidRDefault="001052A3" w:rsidP="00A53C48">
            <w:pPr>
              <w:pStyle w:val="TableContents"/>
              <w:jc w:val="both"/>
            </w:pPr>
            <w:r>
              <w:rPr>
                <w:b/>
                <w:bCs/>
              </w:rPr>
              <w:t>Support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0E4C78B" w14:textId="77777777" w:rsidR="001052A3" w:rsidRPr="00B01A23" w:rsidRDefault="001052A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1052A3" w:rsidRPr="00B01A23" w14:paraId="24A0387A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3A7E60DD" w14:textId="77777777" w:rsidR="001052A3" w:rsidRDefault="001052A3" w:rsidP="00A53C48">
            <w:pPr>
              <w:pStyle w:val="TableContents"/>
              <w:jc w:val="both"/>
            </w:pPr>
            <w:r>
              <w:rPr>
                <w:b/>
                <w:bCs/>
              </w:rPr>
              <w:t>Stakeholders' interest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D56C3BF" w14:textId="77777777" w:rsidR="001052A3" w:rsidRPr="00B01A23" w:rsidRDefault="001052A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1052A3" w:rsidRPr="001052A3" w14:paraId="0E4ACC76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31A35BBD" w14:textId="77777777" w:rsidR="001052A3" w:rsidRDefault="001052A3" w:rsidP="00A53C48">
            <w:pPr>
              <w:pStyle w:val="TableContents"/>
              <w:jc w:val="both"/>
            </w:pPr>
            <w:r>
              <w:rPr>
                <w:b/>
                <w:bCs/>
              </w:rPr>
              <w:t>Precondition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63033D12" w14:textId="642E55D5" w:rsidR="001052A3" w:rsidRPr="007B0806" w:rsidRDefault="0064077D" w:rsidP="00A53C48">
            <w:pPr>
              <w:pStyle w:val="TableContents"/>
              <w:jc w:val="both"/>
              <w:rPr>
                <w:lang w:val="it-IT"/>
              </w:rPr>
            </w:pPr>
            <w:r w:rsidRPr="007B0806">
              <w:rPr>
                <w:lang w:val="it-IT"/>
              </w:rPr>
              <w:t>Il richiedente ha concluso l’esecuzione del caso d’uso “inserire figlio” e delle sue estensioni</w:t>
            </w:r>
          </w:p>
        </w:tc>
      </w:tr>
      <w:tr w:rsidR="001052A3" w:rsidRPr="00B01A23" w14:paraId="7E1A0CF1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6927413" w14:textId="77777777" w:rsidR="001052A3" w:rsidRDefault="001052A3" w:rsidP="00A53C48">
            <w:pPr>
              <w:pStyle w:val="TableContents"/>
              <w:jc w:val="both"/>
            </w:pPr>
            <w:r>
              <w:rPr>
                <w:b/>
                <w:bCs/>
              </w:rPr>
              <w:t>Minimum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B7BF95C" w14:textId="77777777" w:rsidR="001052A3" w:rsidRPr="00B01A23" w:rsidRDefault="001052A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La richiesta non viene persa</w:t>
            </w:r>
          </w:p>
        </w:tc>
      </w:tr>
      <w:tr w:rsidR="001052A3" w:rsidRPr="00B01A23" w14:paraId="60DC9E29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86F878A" w14:textId="77777777" w:rsidR="001052A3" w:rsidRDefault="001052A3" w:rsidP="00A53C48">
            <w:pPr>
              <w:pStyle w:val="TableContents"/>
              <w:jc w:val="both"/>
            </w:pPr>
            <w:r>
              <w:rPr>
                <w:b/>
                <w:bCs/>
              </w:rPr>
              <w:t>Success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79AF9B10" w14:textId="5A8D2934" w:rsidR="001052A3" w:rsidRPr="00B01A23" w:rsidRDefault="0064077D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sistema salva se il richiedente è in possesso o meno di figli maggiorenni</w:t>
            </w:r>
          </w:p>
        </w:tc>
      </w:tr>
      <w:tr w:rsidR="001052A3" w:rsidRPr="00B01A23" w14:paraId="78D52A9D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AAC73B9" w14:textId="77777777" w:rsidR="001052A3" w:rsidRDefault="001052A3" w:rsidP="00A53C48">
            <w:pPr>
              <w:pStyle w:val="TableContents"/>
              <w:jc w:val="both"/>
            </w:pPr>
            <w:r>
              <w:rPr>
                <w:b/>
                <w:bCs/>
              </w:rPr>
              <w:t>Trigger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4E0381B" w14:textId="77777777" w:rsidR="001052A3" w:rsidRPr="00B01A23" w:rsidRDefault="001052A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1052A3" w:rsidRPr="00B01A23" w14:paraId="2031A3CB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4D0BBD4" w14:textId="77777777" w:rsidR="001052A3" w:rsidRDefault="001052A3" w:rsidP="00A53C48">
            <w:pPr>
              <w:pStyle w:val="TableContents"/>
              <w:jc w:val="both"/>
            </w:pPr>
            <w:r>
              <w:rPr>
                <w:b/>
                <w:bCs/>
              </w:rPr>
              <w:t>Main success scenario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5E0ED097" w14:textId="589014EB" w:rsidR="0064077D" w:rsidRDefault="0064077D" w:rsidP="00A53C48">
            <w:pPr>
              <w:pStyle w:val="TableContents"/>
              <w:numPr>
                <w:ilvl w:val="0"/>
                <w:numId w:val="18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decide di specificare il possesso di figli maggiorenni</w:t>
            </w:r>
          </w:p>
          <w:p w14:paraId="720049C5" w14:textId="575FBBDC" w:rsidR="0064077D" w:rsidRDefault="0064077D" w:rsidP="00A53C48">
            <w:pPr>
              <w:pStyle w:val="TableContents"/>
              <w:numPr>
                <w:ilvl w:val="0"/>
                <w:numId w:val="18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richiede se il richiedente è in possesso di figli maggiorenni</w:t>
            </w:r>
          </w:p>
          <w:p w14:paraId="17DC3EAC" w14:textId="3E229645" w:rsidR="0064077D" w:rsidRDefault="0064077D" w:rsidP="00A53C48">
            <w:pPr>
              <w:pStyle w:val="TableContents"/>
              <w:numPr>
                <w:ilvl w:val="0"/>
                <w:numId w:val="18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specifica se è in possesso di figli maggiorenni</w:t>
            </w:r>
          </w:p>
          <w:p w14:paraId="077F83F7" w14:textId="3FEC0F2C" w:rsidR="001052A3" w:rsidRDefault="001052A3" w:rsidP="00A53C48">
            <w:pPr>
              <w:pStyle w:val="TableContents"/>
              <w:numPr>
                <w:ilvl w:val="0"/>
                <w:numId w:val="18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salva i dati</w:t>
            </w:r>
          </w:p>
          <w:p w14:paraId="41F647EA" w14:textId="77777777" w:rsidR="001052A3" w:rsidRPr="00B01A23" w:rsidRDefault="001052A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caso d’uso termina con un successo</w:t>
            </w:r>
          </w:p>
        </w:tc>
      </w:tr>
      <w:tr w:rsidR="001052A3" w:rsidRPr="00B01A23" w14:paraId="3BA23537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B6556AC" w14:textId="77777777" w:rsidR="001052A3" w:rsidRDefault="001052A3" w:rsidP="00A53C48">
            <w:pPr>
              <w:pStyle w:val="TableContents"/>
              <w:jc w:val="both"/>
            </w:pPr>
            <w:r>
              <w:rPr>
                <w:b/>
                <w:bCs/>
              </w:rPr>
              <w:t>Extensions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03ACFF9" w14:textId="1E6E39CB" w:rsidR="001052A3" w:rsidRDefault="0064077D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4</w:t>
            </w:r>
            <w:r w:rsidR="001052A3">
              <w:rPr>
                <w:lang w:val="it-IT"/>
              </w:rPr>
              <w:t>.a. Se i dati non sono salvati correttamente il sistema segnala l’errore e torna al punto 2.</w:t>
            </w:r>
          </w:p>
          <w:p w14:paraId="2B4953EE" w14:textId="77777777" w:rsidR="001052A3" w:rsidRDefault="001052A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In ogni punto il richiedente può annullare la richiesta, in questo caso </w:t>
            </w:r>
            <w:r>
              <w:rPr>
                <w:b/>
                <w:bCs/>
                <w:lang w:val="it-IT"/>
              </w:rPr>
              <w:t>il caso d’uso termina con un fallimento.</w:t>
            </w:r>
          </w:p>
          <w:p w14:paraId="3725AE73" w14:textId="77777777" w:rsidR="001052A3" w:rsidRPr="00B01A23" w:rsidRDefault="001052A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In ogni punto il richiedente può salvare in bozza la richiesta e proseguire in un secondo momento dallo stesso punto, il sistema salva i dati inseriti fino a tal punto.</w:t>
            </w:r>
          </w:p>
        </w:tc>
      </w:tr>
    </w:tbl>
    <w:p w14:paraId="017FD79C" w14:textId="5B533035" w:rsidR="00B332F4" w:rsidRDefault="00B332F4" w:rsidP="00A53C48">
      <w:pPr>
        <w:widowControl/>
        <w:suppressAutoHyphens w:val="0"/>
        <w:jc w:val="both"/>
        <w:rPr>
          <w:lang w:val="it-IT"/>
        </w:rPr>
      </w:pPr>
    </w:p>
    <w:p w14:paraId="216D54CC" w14:textId="77777777" w:rsidR="00B332F4" w:rsidRDefault="00B332F4" w:rsidP="00A53C48">
      <w:pPr>
        <w:widowControl/>
        <w:suppressAutoHyphens w:val="0"/>
        <w:jc w:val="both"/>
        <w:rPr>
          <w:lang w:val="it-IT"/>
        </w:rPr>
      </w:pPr>
      <w:r>
        <w:rPr>
          <w:lang w:val="it-IT"/>
        </w:rPr>
        <w:br w:type="page"/>
      </w:r>
    </w:p>
    <w:tbl>
      <w:tblPr>
        <w:tblStyle w:val="Tabellasemplice-2"/>
        <w:tblW w:w="0" w:type="auto"/>
        <w:tblLayout w:type="fixed"/>
        <w:tblLook w:val="0000" w:firstRow="0" w:lastRow="0" w:firstColumn="0" w:lastColumn="0" w:noHBand="0" w:noVBand="0"/>
      </w:tblPr>
      <w:tblGrid>
        <w:gridCol w:w="2638"/>
        <w:gridCol w:w="6264"/>
      </w:tblGrid>
      <w:tr w:rsidR="00B332F4" w:rsidRPr="00B01A23" w14:paraId="59C5C9D5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F352ED3" w14:textId="77777777" w:rsidR="00B332F4" w:rsidRDefault="00B332F4" w:rsidP="00A53C48">
            <w:pPr>
              <w:pStyle w:val="TableContents"/>
              <w:jc w:val="both"/>
            </w:pPr>
            <w:r>
              <w:rPr>
                <w:b/>
                <w:bCs/>
              </w:rPr>
              <w:lastRenderedPageBreak/>
              <w:t>Use case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6522E44" w14:textId="75F4EFEE" w:rsidR="00B332F4" w:rsidRPr="00B01A23" w:rsidRDefault="00B332F4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Inserire figli maggiorenni</w:t>
            </w:r>
          </w:p>
        </w:tc>
      </w:tr>
      <w:tr w:rsidR="00B332F4" w:rsidRPr="00B01A23" w14:paraId="64FE6F75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13DCD622" w14:textId="77777777" w:rsidR="00B332F4" w:rsidRDefault="00B332F4" w:rsidP="00A53C48">
            <w:pPr>
              <w:pStyle w:val="TableContents"/>
              <w:jc w:val="both"/>
            </w:pPr>
            <w:r>
              <w:rPr>
                <w:b/>
                <w:bCs/>
              </w:rPr>
              <w:t>Scope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A0FA375" w14:textId="09428FE4" w:rsidR="00B332F4" w:rsidRPr="00B01A23" w:rsidRDefault="00B332F4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Sistema AUU</w:t>
            </w:r>
            <w:r w:rsidR="00291538">
              <w:rPr>
                <w:lang w:val="it-IT"/>
              </w:rPr>
              <w:t xml:space="preserve"> – Parte A</w:t>
            </w:r>
          </w:p>
        </w:tc>
      </w:tr>
      <w:tr w:rsidR="00B332F4" w:rsidRPr="00B01A23" w14:paraId="06D7D8FA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1006BEF0" w14:textId="77777777" w:rsidR="00B332F4" w:rsidRDefault="00B332F4" w:rsidP="00A53C48">
            <w:pPr>
              <w:pStyle w:val="TableContents"/>
              <w:jc w:val="both"/>
            </w:pPr>
            <w:r>
              <w:rPr>
                <w:b/>
                <w:bCs/>
              </w:rPr>
              <w:t>Level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6DD7B216" w14:textId="77777777" w:rsidR="00B332F4" w:rsidRPr="00B01A23" w:rsidRDefault="00B332F4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User goal</w:t>
            </w:r>
          </w:p>
        </w:tc>
      </w:tr>
      <w:tr w:rsidR="00B332F4" w:rsidRPr="00B01A23" w14:paraId="5BF65563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1ABA05A" w14:textId="77777777" w:rsidR="00B332F4" w:rsidRDefault="00B332F4" w:rsidP="00A53C48">
            <w:pPr>
              <w:pStyle w:val="TableContents"/>
              <w:jc w:val="both"/>
            </w:pPr>
            <w:r>
              <w:rPr>
                <w:b/>
                <w:bCs/>
              </w:rPr>
              <w:t>Intention in context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503352A5" w14:textId="01EC906A" w:rsidR="00B332F4" w:rsidRPr="00B01A23" w:rsidRDefault="00B332F4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inserisce il CF dei figli maggiorenni</w:t>
            </w:r>
          </w:p>
        </w:tc>
      </w:tr>
      <w:tr w:rsidR="00B332F4" w:rsidRPr="00B01A23" w14:paraId="55B639CC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1436A1D1" w14:textId="77777777" w:rsidR="00B332F4" w:rsidRDefault="00B332F4" w:rsidP="00A53C48">
            <w:pPr>
              <w:pStyle w:val="TableContents"/>
              <w:jc w:val="both"/>
            </w:pPr>
            <w:r>
              <w:rPr>
                <w:b/>
                <w:bCs/>
              </w:rPr>
              <w:t>Primary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EEA8327" w14:textId="77777777" w:rsidR="00B332F4" w:rsidRPr="00B01A23" w:rsidRDefault="00B332F4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Richiedente</w:t>
            </w:r>
          </w:p>
        </w:tc>
      </w:tr>
      <w:tr w:rsidR="00B332F4" w:rsidRPr="00B01A23" w14:paraId="12E89F7B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AD41DA7" w14:textId="77777777" w:rsidR="00B332F4" w:rsidRDefault="00B332F4" w:rsidP="00A53C48">
            <w:pPr>
              <w:pStyle w:val="TableContents"/>
              <w:jc w:val="both"/>
            </w:pPr>
            <w:r>
              <w:rPr>
                <w:b/>
                <w:bCs/>
              </w:rPr>
              <w:t>Support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68261A4" w14:textId="77777777" w:rsidR="00B332F4" w:rsidRPr="00B01A23" w:rsidRDefault="00B332F4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B332F4" w:rsidRPr="00B01A23" w14:paraId="12876A17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13AEF6E" w14:textId="77777777" w:rsidR="00B332F4" w:rsidRDefault="00B332F4" w:rsidP="00A53C48">
            <w:pPr>
              <w:pStyle w:val="TableContents"/>
              <w:jc w:val="both"/>
            </w:pPr>
            <w:r>
              <w:rPr>
                <w:b/>
                <w:bCs/>
              </w:rPr>
              <w:t>Stakeholders' interest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CFFF5D9" w14:textId="77777777" w:rsidR="00B332F4" w:rsidRPr="00B01A23" w:rsidRDefault="00B332F4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B332F4" w:rsidRPr="001052A3" w14:paraId="12D94F7E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FFDB4A4" w14:textId="77777777" w:rsidR="00B332F4" w:rsidRDefault="00B332F4" w:rsidP="00A53C48">
            <w:pPr>
              <w:pStyle w:val="TableContents"/>
              <w:jc w:val="both"/>
            </w:pPr>
            <w:r>
              <w:rPr>
                <w:b/>
                <w:bCs/>
              </w:rPr>
              <w:t>Precondition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7307F1EF" w14:textId="07493446" w:rsidR="00B332F4" w:rsidRPr="007B0806" w:rsidRDefault="00B332F4" w:rsidP="00A53C48">
            <w:pPr>
              <w:pStyle w:val="TableContents"/>
              <w:jc w:val="both"/>
              <w:rPr>
                <w:lang w:val="it-IT"/>
              </w:rPr>
            </w:pPr>
            <w:r w:rsidRPr="007B0806">
              <w:rPr>
                <w:lang w:val="it-IT"/>
              </w:rPr>
              <w:t>Il richiedente ha specificato di essere in possesso di figli maggiorenni nel punto 2 del caso d’uso “specificare possesso figli maggiorenni”</w:t>
            </w:r>
          </w:p>
        </w:tc>
      </w:tr>
      <w:tr w:rsidR="00B332F4" w:rsidRPr="00B01A23" w14:paraId="48182C4A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35CB5D61" w14:textId="77777777" w:rsidR="00B332F4" w:rsidRDefault="00B332F4" w:rsidP="00A53C48">
            <w:pPr>
              <w:pStyle w:val="TableContents"/>
              <w:jc w:val="both"/>
            </w:pPr>
            <w:r>
              <w:rPr>
                <w:b/>
                <w:bCs/>
              </w:rPr>
              <w:t>Minimum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55CA2C73" w14:textId="77777777" w:rsidR="00B332F4" w:rsidRPr="00B01A23" w:rsidRDefault="00B332F4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La richiesta non viene persa</w:t>
            </w:r>
          </w:p>
        </w:tc>
      </w:tr>
      <w:tr w:rsidR="00B332F4" w:rsidRPr="00B01A23" w14:paraId="0FC28BE0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267FE07" w14:textId="77777777" w:rsidR="00B332F4" w:rsidRDefault="00B332F4" w:rsidP="00A53C48">
            <w:pPr>
              <w:pStyle w:val="TableContents"/>
              <w:jc w:val="both"/>
            </w:pPr>
            <w:r>
              <w:rPr>
                <w:b/>
                <w:bCs/>
              </w:rPr>
              <w:t>Success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A894901" w14:textId="472327E2" w:rsidR="00B332F4" w:rsidRPr="00B01A23" w:rsidRDefault="00B332F4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sistema salva i figli maggiorenni del richiedente</w:t>
            </w:r>
          </w:p>
        </w:tc>
      </w:tr>
      <w:tr w:rsidR="00B332F4" w:rsidRPr="00B01A23" w14:paraId="7C6E57A9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357CC20E" w14:textId="77777777" w:rsidR="00B332F4" w:rsidRDefault="00B332F4" w:rsidP="00A53C48">
            <w:pPr>
              <w:pStyle w:val="TableContents"/>
              <w:jc w:val="both"/>
            </w:pPr>
            <w:r>
              <w:rPr>
                <w:b/>
                <w:bCs/>
              </w:rPr>
              <w:t>Trigger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E2D56F9" w14:textId="77777777" w:rsidR="00B332F4" w:rsidRPr="00B01A23" w:rsidRDefault="00B332F4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B332F4" w:rsidRPr="00B01A23" w14:paraId="5B963AB6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3025D9FE" w14:textId="77777777" w:rsidR="00B332F4" w:rsidRDefault="00B332F4" w:rsidP="00A53C48">
            <w:pPr>
              <w:pStyle w:val="TableContents"/>
              <w:jc w:val="both"/>
            </w:pPr>
            <w:r>
              <w:rPr>
                <w:b/>
                <w:bCs/>
              </w:rPr>
              <w:t>Main success scenario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728B8D2" w14:textId="3569B45A" w:rsidR="00B332F4" w:rsidRDefault="00B332F4" w:rsidP="00A53C48">
            <w:pPr>
              <w:pStyle w:val="TableContents"/>
              <w:numPr>
                <w:ilvl w:val="0"/>
                <w:numId w:val="19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decide di inserire figlio maggiorenne</w:t>
            </w:r>
          </w:p>
          <w:p w14:paraId="30471812" w14:textId="0DA3F23A" w:rsidR="00B332F4" w:rsidRDefault="00B332F4" w:rsidP="00A53C48">
            <w:pPr>
              <w:pStyle w:val="TableContents"/>
              <w:numPr>
                <w:ilvl w:val="0"/>
                <w:numId w:val="19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richiede il CF del figlio maggiorenne</w:t>
            </w:r>
          </w:p>
          <w:p w14:paraId="327344D4" w14:textId="11E6A605" w:rsidR="00B332F4" w:rsidRDefault="00B332F4" w:rsidP="00A53C48">
            <w:pPr>
              <w:pStyle w:val="TableContents"/>
              <w:numPr>
                <w:ilvl w:val="0"/>
                <w:numId w:val="19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inserisce il CF del figlio maggiorenne</w:t>
            </w:r>
          </w:p>
          <w:p w14:paraId="46253F3E" w14:textId="16024C00" w:rsidR="00B332F4" w:rsidRDefault="00B332F4" w:rsidP="00A53C48">
            <w:pPr>
              <w:pStyle w:val="TableContents"/>
              <w:numPr>
                <w:ilvl w:val="0"/>
                <w:numId w:val="19"/>
              </w:numPr>
              <w:jc w:val="both"/>
              <w:rPr>
                <w:lang w:val="it-IT"/>
              </w:rPr>
            </w:pPr>
            <w:r w:rsidRPr="00B332F4">
              <w:rPr>
                <w:lang w:val="it-IT"/>
              </w:rPr>
              <w:t>Il sistema verifica l’esistenza del CF inserito</w:t>
            </w:r>
            <w:r w:rsidR="001F110C">
              <w:rPr>
                <w:lang w:val="it-IT"/>
              </w:rPr>
              <w:t>, verifica la presenza del CF in altre domande,</w:t>
            </w:r>
            <w:r>
              <w:rPr>
                <w:lang w:val="it-IT"/>
              </w:rPr>
              <w:t xml:space="preserve"> salva il figlio nell’elenco</w:t>
            </w:r>
            <w:r w:rsidR="001F110C">
              <w:rPr>
                <w:lang w:val="it-IT"/>
              </w:rPr>
              <w:t>, chiede se non vuole più inserire figli</w:t>
            </w:r>
          </w:p>
          <w:p w14:paraId="00AD7C2F" w14:textId="5B70E18F" w:rsidR="001F110C" w:rsidRDefault="001F110C" w:rsidP="00A53C48">
            <w:pPr>
              <w:pStyle w:val="TableContents"/>
              <w:numPr>
                <w:ilvl w:val="0"/>
                <w:numId w:val="19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specifica se non vuole inserire altri figli</w:t>
            </w:r>
          </w:p>
          <w:p w14:paraId="0F311C2F" w14:textId="79FC83CA" w:rsidR="001F110C" w:rsidRDefault="001F110C" w:rsidP="00A53C48">
            <w:pPr>
              <w:pStyle w:val="TableContents"/>
              <w:numPr>
                <w:ilvl w:val="0"/>
                <w:numId w:val="19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verifica l’inserimento e salva i dati</w:t>
            </w:r>
          </w:p>
          <w:p w14:paraId="0AD65562" w14:textId="2C5B5053" w:rsidR="00B332F4" w:rsidRPr="00B01A23" w:rsidRDefault="00B332F4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caso d’uso termina con un successo</w:t>
            </w:r>
          </w:p>
        </w:tc>
      </w:tr>
      <w:tr w:rsidR="00B332F4" w:rsidRPr="00B01A23" w14:paraId="0121005F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D57351B" w14:textId="77777777" w:rsidR="00B332F4" w:rsidRDefault="00B332F4" w:rsidP="00A53C48">
            <w:pPr>
              <w:pStyle w:val="TableContents"/>
              <w:jc w:val="both"/>
            </w:pPr>
            <w:r>
              <w:rPr>
                <w:b/>
                <w:bCs/>
              </w:rPr>
              <w:t>Extensions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59D103F" w14:textId="77777777" w:rsidR="00B332F4" w:rsidRDefault="00B332F4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4.a. Se i dati non sono salvati correttamente il sistema segnala l’errore e torna al punto 2.</w:t>
            </w:r>
          </w:p>
          <w:p w14:paraId="45B360D4" w14:textId="6B2D0F52" w:rsidR="00B332F4" w:rsidRDefault="00B332F4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4.b. Se il CF del figlio non esiste </w:t>
            </w:r>
            <w:r w:rsidR="001F110C">
              <w:rPr>
                <w:lang w:val="it-IT"/>
              </w:rPr>
              <w:t xml:space="preserve">ed il richiedente vuole riprovare, </w:t>
            </w:r>
            <w:r>
              <w:rPr>
                <w:lang w:val="it-IT"/>
              </w:rPr>
              <w:t>il sistema segnala l’errore e torna al punto 2</w:t>
            </w:r>
          </w:p>
          <w:p w14:paraId="79D12D03" w14:textId="4E26B8E7" w:rsidR="00B332F4" w:rsidRDefault="00B332F4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4.c. Se il CF</w:t>
            </w:r>
            <w:r w:rsidR="001F110C">
              <w:rPr>
                <w:lang w:val="it-IT"/>
              </w:rPr>
              <w:t xml:space="preserve"> del figlio non esiste ed il richiedente non vuole riprovare il caso d’uso termina con un successo</w:t>
            </w:r>
          </w:p>
          <w:p w14:paraId="5F520B66" w14:textId="74280EEE" w:rsidR="001F110C" w:rsidRDefault="001F110C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4.d. Se il CF del figlio è corretto ed è esistente in un'altra domanda, il sistema segnala l’errore e termina il caso d’uso con un successo</w:t>
            </w:r>
          </w:p>
          <w:p w14:paraId="55DFA600" w14:textId="311AC51F" w:rsidR="001F110C" w:rsidRDefault="001F110C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6.a. Se il richiedente vuole inserire altri figli il sistema torna al punto 2</w:t>
            </w:r>
          </w:p>
          <w:p w14:paraId="758506A4" w14:textId="77777777" w:rsidR="00B332F4" w:rsidRDefault="00B332F4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In ogni punto il richiedente può annullare la richiesta, in questo caso </w:t>
            </w:r>
            <w:r>
              <w:rPr>
                <w:b/>
                <w:bCs/>
                <w:lang w:val="it-IT"/>
              </w:rPr>
              <w:t>il caso d’uso termina con un fallimento.</w:t>
            </w:r>
          </w:p>
          <w:p w14:paraId="0B5CC5E8" w14:textId="77777777" w:rsidR="00B332F4" w:rsidRPr="00B01A23" w:rsidRDefault="00B332F4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In ogni punto il richiedente può salvare in bozza la richiesta e proseguire in un secondo momento dallo stesso punto, il sistema salva i dati inseriti fino a tal punto.</w:t>
            </w:r>
          </w:p>
        </w:tc>
      </w:tr>
    </w:tbl>
    <w:p w14:paraId="348B33E9" w14:textId="7C1ECD18" w:rsidR="001F110C" w:rsidRDefault="001F110C" w:rsidP="00A53C48">
      <w:pPr>
        <w:widowControl/>
        <w:suppressAutoHyphens w:val="0"/>
        <w:jc w:val="both"/>
        <w:rPr>
          <w:lang w:val="it-IT"/>
        </w:rPr>
      </w:pPr>
    </w:p>
    <w:p w14:paraId="44AEFC58" w14:textId="77777777" w:rsidR="001F110C" w:rsidRDefault="001F110C" w:rsidP="00A53C48">
      <w:pPr>
        <w:widowControl/>
        <w:suppressAutoHyphens w:val="0"/>
        <w:jc w:val="both"/>
        <w:rPr>
          <w:lang w:val="it-IT"/>
        </w:rPr>
      </w:pPr>
      <w:r>
        <w:rPr>
          <w:lang w:val="it-IT"/>
        </w:rPr>
        <w:br w:type="page"/>
      </w:r>
    </w:p>
    <w:tbl>
      <w:tblPr>
        <w:tblStyle w:val="Tabellasemplice-2"/>
        <w:tblW w:w="0" w:type="auto"/>
        <w:tblLayout w:type="fixed"/>
        <w:tblLook w:val="0000" w:firstRow="0" w:lastRow="0" w:firstColumn="0" w:lastColumn="0" w:noHBand="0" w:noVBand="0"/>
      </w:tblPr>
      <w:tblGrid>
        <w:gridCol w:w="2638"/>
        <w:gridCol w:w="6264"/>
      </w:tblGrid>
      <w:tr w:rsidR="001F110C" w:rsidRPr="00B01A23" w14:paraId="51B3B73F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81398A9" w14:textId="77777777" w:rsidR="001F110C" w:rsidRDefault="001F110C" w:rsidP="00A53C48">
            <w:pPr>
              <w:pStyle w:val="TableContents"/>
              <w:jc w:val="both"/>
            </w:pPr>
            <w:r>
              <w:rPr>
                <w:b/>
                <w:bCs/>
              </w:rPr>
              <w:lastRenderedPageBreak/>
              <w:t>Use case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72D432F4" w14:textId="047D326E" w:rsidR="001F110C" w:rsidRPr="00B01A23" w:rsidRDefault="001F110C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Inserire </w:t>
            </w:r>
            <w:r w:rsidR="00F758BE">
              <w:rPr>
                <w:lang w:val="it-IT"/>
              </w:rPr>
              <w:t>metodo di pagamento</w:t>
            </w:r>
            <w:r w:rsidR="00234892">
              <w:rPr>
                <w:lang w:val="it-IT"/>
              </w:rPr>
              <w:t xml:space="preserve"> richiedente</w:t>
            </w:r>
          </w:p>
        </w:tc>
      </w:tr>
      <w:tr w:rsidR="001F110C" w:rsidRPr="00B01A23" w14:paraId="48A80220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689C86C" w14:textId="77777777" w:rsidR="001F110C" w:rsidRDefault="001F110C" w:rsidP="00A53C48">
            <w:pPr>
              <w:pStyle w:val="TableContents"/>
              <w:jc w:val="both"/>
            </w:pPr>
            <w:r>
              <w:rPr>
                <w:b/>
                <w:bCs/>
              </w:rPr>
              <w:t>Scope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EDABD97" w14:textId="14A936B3" w:rsidR="001F110C" w:rsidRPr="00B01A23" w:rsidRDefault="001F110C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Sistema AUU</w:t>
            </w:r>
            <w:r w:rsidR="00291538">
              <w:rPr>
                <w:lang w:val="it-IT"/>
              </w:rPr>
              <w:t xml:space="preserve"> – Parte B</w:t>
            </w:r>
          </w:p>
        </w:tc>
      </w:tr>
      <w:tr w:rsidR="001F110C" w:rsidRPr="00B01A23" w14:paraId="1B82A351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0666F45" w14:textId="77777777" w:rsidR="001F110C" w:rsidRDefault="001F110C" w:rsidP="00A53C48">
            <w:pPr>
              <w:pStyle w:val="TableContents"/>
              <w:jc w:val="both"/>
            </w:pPr>
            <w:r>
              <w:rPr>
                <w:b/>
                <w:bCs/>
              </w:rPr>
              <w:t>Level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24C7AE9E" w14:textId="77777777" w:rsidR="001F110C" w:rsidRPr="00B01A23" w:rsidRDefault="001F110C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User goal</w:t>
            </w:r>
          </w:p>
        </w:tc>
      </w:tr>
      <w:tr w:rsidR="001F110C" w:rsidRPr="00B01A23" w14:paraId="63B52FB5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DC00B93" w14:textId="77777777" w:rsidR="001F110C" w:rsidRDefault="001F110C" w:rsidP="00A53C48">
            <w:pPr>
              <w:pStyle w:val="TableContents"/>
              <w:jc w:val="both"/>
            </w:pPr>
            <w:r>
              <w:rPr>
                <w:b/>
                <w:bCs/>
              </w:rPr>
              <w:t>Intention in context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B890C99" w14:textId="448735C4" w:rsidR="001F110C" w:rsidRPr="00B01A23" w:rsidRDefault="00F758BE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inserisce un metodo di pagamento</w:t>
            </w:r>
            <w:r w:rsidR="00234892">
              <w:rPr>
                <w:lang w:val="it-IT"/>
              </w:rPr>
              <w:t xml:space="preserve"> richiedente</w:t>
            </w:r>
          </w:p>
        </w:tc>
      </w:tr>
      <w:tr w:rsidR="001F110C" w:rsidRPr="00B01A23" w14:paraId="2B4AADF7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38F422B3" w14:textId="77777777" w:rsidR="001F110C" w:rsidRDefault="001F110C" w:rsidP="00A53C48">
            <w:pPr>
              <w:pStyle w:val="TableContents"/>
              <w:jc w:val="both"/>
            </w:pPr>
            <w:r>
              <w:rPr>
                <w:b/>
                <w:bCs/>
              </w:rPr>
              <w:t>Primary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8E3EEBE" w14:textId="77777777" w:rsidR="001F110C" w:rsidRPr="00B01A23" w:rsidRDefault="001F110C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Richiedente</w:t>
            </w:r>
          </w:p>
        </w:tc>
      </w:tr>
      <w:tr w:rsidR="001F110C" w:rsidRPr="00B01A23" w14:paraId="65B25745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B00A662" w14:textId="77777777" w:rsidR="001F110C" w:rsidRDefault="001F110C" w:rsidP="00A53C48">
            <w:pPr>
              <w:pStyle w:val="TableContents"/>
              <w:jc w:val="both"/>
            </w:pPr>
            <w:r>
              <w:rPr>
                <w:b/>
                <w:bCs/>
              </w:rPr>
              <w:t>Support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2FBECA6" w14:textId="77777777" w:rsidR="001F110C" w:rsidRPr="00B01A23" w:rsidRDefault="001F110C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1F110C" w:rsidRPr="00B01A23" w14:paraId="0CA45EC9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5CAF066" w14:textId="77777777" w:rsidR="001F110C" w:rsidRDefault="001F110C" w:rsidP="00A53C48">
            <w:pPr>
              <w:pStyle w:val="TableContents"/>
              <w:jc w:val="both"/>
            </w:pPr>
            <w:r>
              <w:rPr>
                <w:b/>
                <w:bCs/>
              </w:rPr>
              <w:t>Stakeholders' interest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557535F8" w14:textId="77777777" w:rsidR="001F110C" w:rsidRPr="00B01A23" w:rsidRDefault="001F110C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1F110C" w:rsidRPr="001052A3" w14:paraId="62126239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18D509E2" w14:textId="77777777" w:rsidR="001F110C" w:rsidRDefault="001F110C" w:rsidP="00A53C48">
            <w:pPr>
              <w:pStyle w:val="TableContents"/>
              <w:jc w:val="both"/>
            </w:pPr>
            <w:r>
              <w:rPr>
                <w:b/>
                <w:bCs/>
              </w:rPr>
              <w:t>Precondition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FE8D3CE" w14:textId="36C9B896" w:rsidR="001F110C" w:rsidRPr="007B0806" w:rsidRDefault="00F758BE" w:rsidP="00A53C48">
            <w:pPr>
              <w:pStyle w:val="TableContents"/>
              <w:jc w:val="both"/>
              <w:rPr>
                <w:lang w:val="it-IT"/>
              </w:rPr>
            </w:pPr>
            <w:r w:rsidRPr="007B0806">
              <w:rPr>
                <w:lang w:val="it-IT"/>
              </w:rPr>
              <w:t>Il richiedente deve aver concluso il caso d’uso “specificare possesso figli maggiorenni”</w:t>
            </w:r>
          </w:p>
        </w:tc>
      </w:tr>
      <w:tr w:rsidR="001F110C" w:rsidRPr="00B01A23" w14:paraId="0301E8F4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64EFD1F" w14:textId="77777777" w:rsidR="001F110C" w:rsidRDefault="001F110C" w:rsidP="00A53C48">
            <w:pPr>
              <w:pStyle w:val="TableContents"/>
              <w:jc w:val="both"/>
            </w:pPr>
            <w:r>
              <w:rPr>
                <w:b/>
                <w:bCs/>
              </w:rPr>
              <w:t>Minimum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F5174FD" w14:textId="77777777" w:rsidR="001F110C" w:rsidRPr="00B01A23" w:rsidRDefault="001F110C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La richiesta non viene persa</w:t>
            </w:r>
          </w:p>
        </w:tc>
      </w:tr>
      <w:tr w:rsidR="001F110C" w:rsidRPr="00B01A23" w14:paraId="1A49DC9A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B528059" w14:textId="77777777" w:rsidR="001F110C" w:rsidRDefault="001F110C" w:rsidP="00A53C48">
            <w:pPr>
              <w:pStyle w:val="TableContents"/>
              <w:jc w:val="both"/>
            </w:pPr>
            <w:r>
              <w:rPr>
                <w:b/>
                <w:bCs/>
              </w:rPr>
              <w:t>Success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2712E0E1" w14:textId="5969B92A" w:rsidR="001F110C" w:rsidRPr="00B01A23" w:rsidRDefault="001F110C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Il sistema salva </w:t>
            </w:r>
            <w:r w:rsidR="00F758BE">
              <w:rPr>
                <w:lang w:val="it-IT"/>
              </w:rPr>
              <w:t xml:space="preserve">il metodo di pagamento </w:t>
            </w:r>
            <w:r w:rsidR="00234892">
              <w:rPr>
                <w:lang w:val="it-IT"/>
              </w:rPr>
              <w:t>del richiedente</w:t>
            </w:r>
          </w:p>
        </w:tc>
      </w:tr>
      <w:tr w:rsidR="001F110C" w:rsidRPr="00B01A23" w14:paraId="0FDEDAB8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1EA0B0A7" w14:textId="77777777" w:rsidR="001F110C" w:rsidRDefault="001F110C" w:rsidP="00A53C48">
            <w:pPr>
              <w:pStyle w:val="TableContents"/>
              <w:jc w:val="both"/>
            </w:pPr>
            <w:r>
              <w:rPr>
                <w:b/>
                <w:bCs/>
              </w:rPr>
              <w:t>Trigger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5A5ACB2" w14:textId="77777777" w:rsidR="001F110C" w:rsidRPr="00B01A23" w:rsidRDefault="001F110C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1F110C" w:rsidRPr="00B01A23" w14:paraId="220A8588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3798534" w14:textId="77777777" w:rsidR="001F110C" w:rsidRDefault="001F110C" w:rsidP="00A53C48">
            <w:pPr>
              <w:pStyle w:val="TableContents"/>
              <w:jc w:val="both"/>
            </w:pPr>
            <w:r>
              <w:rPr>
                <w:b/>
                <w:bCs/>
              </w:rPr>
              <w:t>Main success scenario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9B60708" w14:textId="60F280D3" w:rsidR="001F110C" w:rsidRDefault="00F758BE" w:rsidP="00A53C48">
            <w:pPr>
              <w:pStyle w:val="TableContents"/>
              <w:numPr>
                <w:ilvl w:val="0"/>
                <w:numId w:val="21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inizia l’inserimento del metodo di pagamento</w:t>
            </w:r>
            <w:r w:rsidR="00234892">
              <w:rPr>
                <w:lang w:val="it-IT"/>
              </w:rPr>
              <w:t xml:space="preserve"> del richiedente</w:t>
            </w:r>
          </w:p>
          <w:p w14:paraId="596D0B07" w14:textId="1887B9BF" w:rsidR="00F758BE" w:rsidRDefault="009F677C" w:rsidP="00A53C48">
            <w:pPr>
              <w:pStyle w:val="TableContents"/>
              <w:numPr>
                <w:ilvl w:val="0"/>
                <w:numId w:val="21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richiede di specificare il metodo di pagamento</w:t>
            </w:r>
            <w:r w:rsidR="00234892">
              <w:rPr>
                <w:lang w:val="it-IT"/>
              </w:rPr>
              <w:t xml:space="preserve"> del richiedente</w:t>
            </w:r>
            <w:r>
              <w:rPr>
                <w:lang w:val="it-IT"/>
              </w:rPr>
              <w:t xml:space="preserve"> </w:t>
            </w:r>
          </w:p>
          <w:p w14:paraId="3BFA693D" w14:textId="5A31F55B" w:rsidR="009F677C" w:rsidRDefault="009F677C" w:rsidP="00A53C48">
            <w:pPr>
              <w:pStyle w:val="TableContents"/>
              <w:numPr>
                <w:ilvl w:val="0"/>
                <w:numId w:val="21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specifica il metodo di pagamento</w:t>
            </w:r>
            <w:r w:rsidR="00234892">
              <w:rPr>
                <w:lang w:val="it-IT"/>
              </w:rPr>
              <w:t xml:space="preserve"> del richiedente</w:t>
            </w:r>
          </w:p>
          <w:p w14:paraId="2D122578" w14:textId="51CB0D42" w:rsidR="009F677C" w:rsidRDefault="009F677C" w:rsidP="00A53C48">
            <w:pPr>
              <w:pStyle w:val="TableContents"/>
              <w:numPr>
                <w:ilvl w:val="0"/>
                <w:numId w:val="21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richiede le informazioni aggiuntive (IBAN o numero carta prepagata a seconda della scelta del richiedente</w:t>
            </w:r>
            <w:r w:rsidR="00234892">
              <w:rPr>
                <w:lang w:val="it-IT"/>
              </w:rPr>
              <w:t>)</w:t>
            </w:r>
          </w:p>
          <w:p w14:paraId="08163FE7" w14:textId="00D291B2" w:rsidR="009F677C" w:rsidRDefault="009F677C" w:rsidP="00A53C48">
            <w:pPr>
              <w:pStyle w:val="TableContents"/>
              <w:numPr>
                <w:ilvl w:val="0"/>
                <w:numId w:val="21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inserisce informazioni aggiuntive</w:t>
            </w:r>
          </w:p>
          <w:p w14:paraId="485B37BA" w14:textId="4B88099F" w:rsidR="00234892" w:rsidRPr="00F758BE" w:rsidRDefault="00234892" w:rsidP="00A53C48">
            <w:pPr>
              <w:pStyle w:val="TableContents"/>
              <w:numPr>
                <w:ilvl w:val="0"/>
                <w:numId w:val="21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salva i dati</w:t>
            </w:r>
          </w:p>
          <w:p w14:paraId="195D0EB9" w14:textId="48D76121" w:rsidR="001F110C" w:rsidRPr="00B01A23" w:rsidRDefault="001F110C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caso d’uso termina con un successo</w:t>
            </w:r>
          </w:p>
        </w:tc>
      </w:tr>
      <w:tr w:rsidR="001F110C" w:rsidRPr="00B01A23" w14:paraId="753D6630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8B18056" w14:textId="77777777" w:rsidR="001F110C" w:rsidRDefault="001F110C" w:rsidP="00A53C48">
            <w:pPr>
              <w:pStyle w:val="TableContents"/>
              <w:jc w:val="both"/>
            </w:pPr>
            <w:r>
              <w:rPr>
                <w:b/>
                <w:bCs/>
              </w:rPr>
              <w:t>Extensions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27078135" w14:textId="6CEF4CA6" w:rsidR="001F110C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6.a. Se i dati non sono salvati correttamente il sistema segnala l’errore e torna al punto 2.</w:t>
            </w:r>
          </w:p>
          <w:p w14:paraId="65F491D6" w14:textId="77777777" w:rsidR="001F110C" w:rsidRDefault="001F110C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In ogni punto il richiedente può annullare la richiesta, in questo caso </w:t>
            </w:r>
            <w:r>
              <w:rPr>
                <w:b/>
                <w:bCs/>
                <w:lang w:val="it-IT"/>
              </w:rPr>
              <w:t>il caso d’uso termina con un fallimento.</w:t>
            </w:r>
          </w:p>
          <w:p w14:paraId="728BB8CC" w14:textId="77777777" w:rsidR="001F110C" w:rsidRPr="00B01A23" w:rsidRDefault="001F110C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In ogni punto il richiedente può salvare in bozza la richiesta e proseguire in un secondo momento dallo stesso punto, il sistema salva i dati inseriti fino a tal punto.</w:t>
            </w:r>
          </w:p>
        </w:tc>
      </w:tr>
    </w:tbl>
    <w:p w14:paraId="01DC5112" w14:textId="572DE6A2" w:rsidR="00234892" w:rsidRDefault="00234892" w:rsidP="00A53C48">
      <w:pPr>
        <w:widowControl/>
        <w:suppressAutoHyphens w:val="0"/>
        <w:jc w:val="both"/>
        <w:rPr>
          <w:lang w:val="it-IT"/>
        </w:rPr>
      </w:pPr>
    </w:p>
    <w:p w14:paraId="16F5CB17" w14:textId="77777777" w:rsidR="00234892" w:rsidRDefault="00234892" w:rsidP="00A53C48">
      <w:pPr>
        <w:widowControl/>
        <w:suppressAutoHyphens w:val="0"/>
        <w:jc w:val="both"/>
        <w:rPr>
          <w:lang w:val="it-IT"/>
        </w:rPr>
      </w:pPr>
      <w:r>
        <w:rPr>
          <w:lang w:val="it-IT"/>
        </w:rPr>
        <w:br w:type="page"/>
      </w:r>
    </w:p>
    <w:tbl>
      <w:tblPr>
        <w:tblStyle w:val="Tabellasemplice-2"/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638"/>
        <w:gridCol w:w="6264"/>
      </w:tblGrid>
      <w:tr w:rsidR="00234892" w:rsidRPr="00B01A23" w14:paraId="24334E78" w14:textId="77777777" w:rsidTr="00234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1CA40865" w14:textId="77777777" w:rsidR="00234892" w:rsidRDefault="00234892" w:rsidP="00A53C48">
            <w:pPr>
              <w:pStyle w:val="TableContents"/>
              <w:jc w:val="both"/>
            </w:pPr>
            <w:r>
              <w:rPr>
                <w:b/>
                <w:bCs/>
              </w:rPr>
              <w:lastRenderedPageBreak/>
              <w:t>Use case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5BE2BB2B" w14:textId="2B21492E" w:rsidR="00234892" w:rsidRPr="00B01A23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Inserire metodo di pagamento genitore 2</w:t>
            </w:r>
          </w:p>
        </w:tc>
      </w:tr>
      <w:tr w:rsidR="00234892" w:rsidRPr="00B01A23" w14:paraId="38B3360B" w14:textId="77777777" w:rsidTr="00234892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5F561002" w14:textId="77777777" w:rsidR="00234892" w:rsidRDefault="00234892" w:rsidP="00A53C48">
            <w:pPr>
              <w:pStyle w:val="TableContents"/>
              <w:jc w:val="both"/>
            </w:pPr>
            <w:r>
              <w:rPr>
                <w:b/>
                <w:bCs/>
              </w:rPr>
              <w:t>Scope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3B10255" w14:textId="07DF8E1F" w:rsidR="00234892" w:rsidRPr="00B01A23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Sistema AUU</w:t>
            </w:r>
            <w:r w:rsidR="00291538">
              <w:rPr>
                <w:lang w:val="it-IT"/>
              </w:rPr>
              <w:t xml:space="preserve"> – Parte B</w:t>
            </w:r>
          </w:p>
        </w:tc>
      </w:tr>
      <w:tr w:rsidR="00234892" w:rsidRPr="00B01A23" w14:paraId="1A460703" w14:textId="77777777" w:rsidTr="00234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E2D228E" w14:textId="77777777" w:rsidR="00234892" w:rsidRDefault="00234892" w:rsidP="00A53C48">
            <w:pPr>
              <w:pStyle w:val="TableContents"/>
              <w:jc w:val="both"/>
            </w:pPr>
            <w:r>
              <w:rPr>
                <w:b/>
                <w:bCs/>
              </w:rPr>
              <w:t>Level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4938444" w14:textId="77777777" w:rsidR="00234892" w:rsidRPr="00B01A23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User goal</w:t>
            </w:r>
          </w:p>
        </w:tc>
      </w:tr>
      <w:tr w:rsidR="00234892" w:rsidRPr="00B01A23" w14:paraId="4DA8333A" w14:textId="77777777" w:rsidTr="00234892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B87BD8F" w14:textId="77777777" w:rsidR="00234892" w:rsidRDefault="00234892" w:rsidP="00A53C48">
            <w:pPr>
              <w:pStyle w:val="TableContents"/>
              <w:jc w:val="both"/>
            </w:pPr>
            <w:r>
              <w:rPr>
                <w:b/>
                <w:bCs/>
              </w:rPr>
              <w:t>Intention in context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717FC4A7" w14:textId="0B6C93D9" w:rsidR="00234892" w:rsidRPr="00B01A23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inserisce un metodo di pagamento genitore 2</w:t>
            </w:r>
          </w:p>
        </w:tc>
      </w:tr>
      <w:tr w:rsidR="00234892" w:rsidRPr="00B01A23" w14:paraId="60200F2A" w14:textId="77777777" w:rsidTr="00234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8C21BF3" w14:textId="77777777" w:rsidR="00234892" w:rsidRDefault="00234892" w:rsidP="00A53C48">
            <w:pPr>
              <w:pStyle w:val="TableContents"/>
              <w:jc w:val="both"/>
            </w:pPr>
            <w:r>
              <w:rPr>
                <w:b/>
                <w:bCs/>
              </w:rPr>
              <w:t>Primary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59B717FC" w14:textId="77777777" w:rsidR="00234892" w:rsidRPr="00B01A23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Richiedente</w:t>
            </w:r>
          </w:p>
        </w:tc>
      </w:tr>
      <w:tr w:rsidR="00234892" w:rsidRPr="00B01A23" w14:paraId="7912AB2C" w14:textId="77777777" w:rsidTr="00234892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8F29852" w14:textId="77777777" w:rsidR="00234892" w:rsidRDefault="00234892" w:rsidP="00A53C48">
            <w:pPr>
              <w:pStyle w:val="TableContents"/>
              <w:jc w:val="both"/>
            </w:pPr>
            <w:r>
              <w:rPr>
                <w:b/>
                <w:bCs/>
              </w:rPr>
              <w:t>Support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DCA685E" w14:textId="77777777" w:rsidR="00234892" w:rsidRPr="00B01A23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234892" w:rsidRPr="00B01A23" w14:paraId="20D8C8BE" w14:textId="77777777" w:rsidTr="00234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5C3DACB2" w14:textId="77777777" w:rsidR="00234892" w:rsidRDefault="00234892" w:rsidP="00A53C48">
            <w:pPr>
              <w:pStyle w:val="TableContents"/>
              <w:jc w:val="both"/>
            </w:pPr>
            <w:r>
              <w:rPr>
                <w:b/>
                <w:bCs/>
              </w:rPr>
              <w:t>Stakeholders' interest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517104A" w14:textId="77777777" w:rsidR="00234892" w:rsidRPr="00B01A23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234892" w:rsidRPr="001052A3" w14:paraId="365A0CE9" w14:textId="77777777" w:rsidTr="00234892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3799DD0B" w14:textId="77777777" w:rsidR="00234892" w:rsidRDefault="00234892" w:rsidP="00A53C48">
            <w:pPr>
              <w:pStyle w:val="TableContents"/>
              <w:jc w:val="both"/>
            </w:pPr>
            <w:r>
              <w:rPr>
                <w:b/>
                <w:bCs/>
              </w:rPr>
              <w:t>Precondition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24C1B56E" w14:textId="1AAAC08B" w:rsidR="00234892" w:rsidRPr="007B0806" w:rsidRDefault="00234892" w:rsidP="00A53C48">
            <w:pPr>
              <w:pStyle w:val="TableContents"/>
              <w:jc w:val="both"/>
              <w:rPr>
                <w:lang w:val="it-IT"/>
              </w:rPr>
            </w:pPr>
            <w:r w:rsidRPr="007B0806">
              <w:rPr>
                <w:lang w:val="it-IT"/>
              </w:rPr>
              <w:t>Il richiedente deve aver concluso il caso d’uso “inserire metodo di pagamento richiedente”, il richiedente ha specificato di non essere “tutore” nel punto 2 del caso d’uso “inserire figlio”, il richiedente ha specificato che la ripartizione dell’assegno è al 50% nel punto 5 del caso d’uso “inserire informazioni genitore 2”</w:t>
            </w:r>
          </w:p>
        </w:tc>
      </w:tr>
      <w:tr w:rsidR="00234892" w:rsidRPr="00B01A23" w14:paraId="7B5D7AD6" w14:textId="77777777" w:rsidTr="00234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37AE1937" w14:textId="77777777" w:rsidR="00234892" w:rsidRDefault="00234892" w:rsidP="00A53C48">
            <w:pPr>
              <w:pStyle w:val="TableContents"/>
              <w:jc w:val="both"/>
            </w:pPr>
            <w:r>
              <w:rPr>
                <w:b/>
                <w:bCs/>
              </w:rPr>
              <w:t>Minimum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2D0A3344" w14:textId="77777777" w:rsidR="00234892" w:rsidRPr="00B01A23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La richiesta non viene persa</w:t>
            </w:r>
          </w:p>
        </w:tc>
      </w:tr>
      <w:tr w:rsidR="00234892" w:rsidRPr="00B01A23" w14:paraId="6AF69DBF" w14:textId="77777777" w:rsidTr="00234892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C3E5A5A" w14:textId="77777777" w:rsidR="00234892" w:rsidRDefault="00234892" w:rsidP="00A53C48">
            <w:pPr>
              <w:pStyle w:val="TableContents"/>
              <w:jc w:val="both"/>
            </w:pPr>
            <w:r>
              <w:rPr>
                <w:b/>
                <w:bCs/>
              </w:rPr>
              <w:t>Success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F1D1D38" w14:textId="3A6A5245" w:rsidR="00234892" w:rsidRPr="00B01A23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Il sistema salva il metodo di pagamento del </w:t>
            </w:r>
            <w:r w:rsidR="00D4424D">
              <w:rPr>
                <w:lang w:val="it-IT"/>
              </w:rPr>
              <w:t>genitore 2</w:t>
            </w:r>
          </w:p>
        </w:tc>
      </w:tr>
      <w:tr w:rsidR="00234892" w:rsidRPr="00B01A23" w14:paraId="78827741" w14:textId="77777777" w:rsidTr="00234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120E8F44" w14:textId="77777777" w:rsidR="00234892" w:rsidRDefault="00234892" w:rsidP="00A53C48">
            <w:pPr>
              <w:pStyle w:val="TableContents"/>
              <w:jc w:val="both"/>
            </w:pPr>
            <w:r>
              <w:rPr>
                <w:b/>
                <w:bCs/>
              </w:rPr>
              <w:t>Trigger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539AE650" w14:textId="77777777" w:rsidR="00234892" w:rsidRPr="00B01A23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234892" w:rsidRPr="00B01A23" w14:paraId="004A1EDF" w14:textId="77777777" w:rsidTr="00234892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02603E8" w14:textId="77777777" w:rsidR="00234892" w:rsidRDefault="00234892" w:rsidP="00A53C48">
            <w:pPr>
              <w:pStyle w:val="TableContents"/>
              <w:jc w:val="both"/>
            </w:pPr>
            <w:r>
              <w:rPr>
                <w:b/>
                <w:bCs/>
              </w:rPr>
              <w:t>Main success scenario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D70A889" w14:textId="51A4474C" w:rsidR="00234892" w:rsidRDefault="00234892" w:rsidP="00A53C48">
            <w:pPr>
              <w:pStyle w:val="TableContents"/>
              <w:numPr>
                <w:ilvl w:val="0"/>
                <w:numId w:val="22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inizia l’inserimento del metodo di pagamento del genitore 2</w:t>
            </w:r>
          </w:p>
          <w:p w14:paraId="35FE4DA9" w14:textId="04B36D86" w:rsidR="00234892" w:rsidRDefault="00234892" w:rsidP="00A53C48">
            <w:pPr>
              <w:pStyle w:val="TableContents"/>
              <w:numPr>
                <w:ilvl w:val="0"/>
                <w:numId w:val="22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Il sistema richiede di specificare il metodo di pagamento del genitore 2 </w:t>
            </w:r>
          </w:p>
          <w:p w14:paraId="77F62794" w14:textId="1ABA03E7" w:rsidR="00234892" w:rsidRDefault="00234892" w:rsidP="00A53C48">
            <w:pPr>
              <w:pStyle w:val="TableContents"/>
              <w:numPr>
                <w:ilvl w:val="0"/>
                <w:numId w:val="22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specifica il metodo di pagamento del genitore 2</w:t>
            </w:r>
          </w:p>
          <w:p w14:paraId="39595B24" w14:textId="727D73A9" w:rsidR="00234892" w:rsidRDefault="00234892" w:rsidP="00A53C48">
            <w:pPr>
              <w:pStyle w:val="TableContents"/>
              <w:numPr>
                <w:ilvl w:val="0"/>
                <w:numId w:val="22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richiede le informazioni aggiuntive (IBAN o numero carta prepagata a seconda della scelta del richiedente)</w:t>
            </w:r>
          </w:p>
          <w:p w14:paraId="340A5004" w14:textId="77777777" w:rsidR="00234892" w:rsidRDefault="00234892" w:rsidP="00A53C48">
            <w:pPr>
              <w:pStyle w:val="TableContents"/>
              <w:numPr>
                <w:ilvl w:val="0"/>
                <w:numId w:val="22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inserisce informazioni aggiuntive</w:t>
            </w:r>
          </w:p>
          <w:p w14:paraId="0AAC7E6D" w14:textId="77777777" w:rsidR="00234892" w:rsidRPr="00F758BE" w:rsidRDefault="00234892" w:rsidP="00A53C48">
            <w:pPr>
              <w:pStyle w:val="TableContents"/>
              <w:numPr>
                <w:ilvl w:val="0"/>
                <w:numId w:val="22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salva i dati</w:t>
            </w:r>
          </w:p>
          <w:p w14:paraId="167ACE54" w14:textId="77777777" w:rsidR="00234892" w:rsidRPr="00B01A23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caso d’uso termina con un successo</w:t>
            </w:r>
          </w:p>
        </w:tc>
      </w:tr>
      <w:tr w:rsidR="00234892" w:rsidRPr="00B01A23" w14:paraId="44EF9A90" w14:textId="77777777" w:rsidTr="00234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368F06E3" w14:textId="77777777" w:rsidR="00234892" w:rsidRDefault="00234892" w:rsidP="00A53C48">
            <w:pPr>
              <w:pStyle w:val="TableContents"/>
              <w:jc w:val="both"/>
            </w:pPr>
            <w:r>
              <w:rPr>
                <w:b/>
                <w:bCs/>
              </w:rPr>
              <w:t>Extensions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2807FCF2" w14:textId="77777777" w:rsidR="00234892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6.a. Se i dati non sono salvati correttamente il sistema segnala l’errore e torna al punto 2.</w:t>
            </w:r>
          </w:p>
          <w:p w14:paraId="557FA6E8" w14:textId="77777777" w:rsidR="00234892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In ogni punto il richiedente può annullare la richiesta, in questo caso </w:t>
            </w:r>
            <w:r>
              <w:rPr>
                <w:b/>
                <w:bCs/>
                <w:lang w:val="it-IT"/>
              </w:rPr>
              <w:t>il caso d’uso termina con un fallimento.</w:t>
            </w:r>
          </w:p>
          <w:p w14:paraId="1D32E7B4" w14:textId="77777777" w:rsidR="00234892" w:rsidRPr="00B01A23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In ogni punto il richiedente può salvare in bozza la richiesta e proseguire in un secondo momento dallo stesso punto, il sistema salva i dati inseriti fino a tal punto.</w:t>
            </w:r>
          </w:p>
        </w:tc>
      </w:tr>
    </w:tbl>
    <w:p w14:paraId="626D19E9" w14:textId="1D3ECAD8" w:rsidR="00234892" w:rsidRDefault="00234892" w:rsidP="00A53C48">
      <w:pPr>
        <w:widowControl/>
        <w:suppressAutoHyphens w:val="0"/>
        <w:jc w:val="both"/>
        <w:rPr>
          <w:lang w:val="it-IT"/>
        </w:rPr>
      </w:pPr>
    </w:p>
    <w:p w14:paraId="0CF88D59" w14:textId="77777777" w:rsidR="00234892" w:rsidRDefault="00234892" w:rsidP="00A53C48">
      <w:pPr>
        <w:widowControl/>
        <w:suppressAutoHyphens w:val="0"/>
        <w:jc w:val="both"/>
        <w:rPr>
          <w:lang w:val="it-IT"/>
        </w:rPr>
      </w:pPr>
      <w:r>
        <w:rPr>
          <w:lang w:val="it-IT"/>
        </w:rPr>
        <w:br w:type="page"/>
      </w:r>
    </w:p>
    <w:tbl>
      <w:tblPr>
        <w:tblStyle w:val="Tabellasemplice-2"/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638"/>
        <w:gridCol w:w="6264"/>
      </w:tblGrid>
      <w:tr w:rsidR="00234892" w:rsidRPr="00B01A23" w14:paraId="1AA35FDD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F0D7D21" w14:textId="77777777" w:rsidR="00234892" w:rsidRDefault="00234892" w:rsidP="00A53C48">
            <w:pPr>
              <w:pStyle w:val="TableContents"/>
              <w:jc w:val="both"/>
            </w:pPr>
            <w:r>
              <w:rPr>
                <w:b/>
                <w:bCs/>
              </w:rPr>
              <w:lastRenderedPageBreak/>
              <w:t>Use case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3861A15" w14:textId="766B3D14" w:rsidR="00234892" w:rsidRPr="00B01A23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Confermare richiesta</w:t>
            </w:r>
          </w:p>
        </w:tc>
      </w:tr>
      <w:tr w:rsidR="00234892" w:rsidRPr="00B01A23" w14:paraId="2ADE934C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8A158A9" w14:textId="77777777" w:rsidR="00234892" w:rsidRDefault="00234892" w:rsidP="00A53C48">
            <w:pPr>
              <w:pStyle w:val="TableContents"/>
              <w:jc w:val="both"/>
            </w:pPr>
            <w:r>
              <w:rPr>
                <w:b/>
                <w:bCs/>
              </w:rPr>
              <w:t>Scope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0D307CA" w14:textId="54662B36" w:rsidR="00234892" w:rsidRPr="00B01A23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Sistema AUU</w:t>
            </w:r>
            <w:r w:rsidR="00291538">
              <w:rPr>
                <w:lang w:val="it-IT"/>
              </w:rPr>
              <w:t xml:space="preserve"> – Parte C</w:t>
            </w:r>
          </w:p>
        </w:tc>
      </w:tr>
      <w:tr w:rsidR="00234892" w:rsidRPr="00B01A23" w14:paraId="294638AB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37C585F4" w14:textId="77777777" w:rsidR="00234892" w:rsidRDefault="00234892" w:rsidP="00A53C48">
            <w:pPr>
              <w:pStyle w:val="TableContents"/>
              <w:jc w:val="both"/>
            </w:pPr>
            <w:r>
              <w:rPr>
                <w:b/>
                <w:bCs/>
              </w:rPr>
              <w:t>Level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2FB0B616" w14:textId="77777777" w:rsidR="00234892" w:rsidRPr="00B01A23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User goal</w:t>
            </w:r>
          </w:p>
        </w:tc>
      </w:tr>
      <w:tr w:rsidR="00234892" w:rsidRPr="00B01A23" w14:paraId="02AF488D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5F8C753" w14:textId="77777777" w:rsidR="00234892" w:rsidRDefault="00234892" w:rsidP="00A53C48">
            <w:pPr>
              <w:pStyle w:val="TableContents"/>
              <w:jc w:val="both"/>
            </w:pPr>
            <w:r>
              <w:rPr>
                <w:b/>
                <w:bCs/>
              </w:rPr>
              <w:t>Intention in context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4036E68" w14:textId="6DC4600C" w:rsidR="00234892" w:rsidRPr="00B01A23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Il richiedente </w:t>
            </w:r>
            <w:r w:rsidR="00D4424D">
              <w:rPr>
                <w:lang w:val="it-IT"/>
              </w:rPr>
              <w:t>accetta il GDPR, visualizza i dati, conferma i dati</w:t>
            </w:r>
          </w:p>
        </w:tc>
      </w:tr>
      <w:tr w:rsidR="00234892" w:rsidRPr="00B01A23" w14:paraId="2161F80A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197F089D" w14:textId="77777777" w:rsidR="00234892" w:rsidRDefault="00234892" w:rsidP="00A53C48">
            <w:pPr>
              <w:pStyle w:val="TableContents"/>
              <w:jc w:val="both"/>
            </w:pPr>
            <w:r>
              <w:rPr>
                <w:b/>
                <w:bCs/>
              </w:rPr>
              <w:t>Primary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97A3C24" w14:textId="77777777" w:rsidR="00234892" w:rsidRPr="00B01A23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Richiedente</w:t>
            </w:r>
          </w:p>
        </w:tc>
      </w:tr>
      <w:tr w:rsidR="00234892" w:rsidRPr="00B01A23" w14:paraId="5A311717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6754BA2" w14:textId="77777777" w:rsidR="00234892" w:rsidRDefault="00234892" w:rsidP="00A53C48">
            <w:pPr>
              <w:pStyle w:val="TableContents"/>
              <w:jc w:val="both"/>
            </w:pPr>
            <w:r>
              <w:rPr>
                <w:b/>
                <w:bCs/>
              </w:rPr>
              <w:t>Support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CE361F1" w14:textId="77777777" w:rsidR="00234892" w:rsidRPr="00B01A23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234892" w:rsidRPr="00B01A23" w14:paraId="5EEEE245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84FC491" w14:textId="77777777" w:rsidR="00234892" w:rsidRDefault="00234892" w:rsidP="00A53C48">
            <w:pPr>
              <w:pStyle w:val="TableContents"/>
              <w:jc w:val="both"/>
            </w:pPr>
            <w:r>
              <w:rPr>
                <w:b/>
                <w:bCs/>
              </w:rPr>
              <w:t>Stakeholders' interest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734C825" w14:textId="77777777" w:rsidR="00234892" w:rsidRPr="00B01A23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234892" w:rsidRPr="001052A3" w14:paraId="6074E99E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D6B5F11" w14:textId="77777777" w:rsidR="00234892" w:rsidRDefault="00234892" w:rsidP="00A53C48">
            <w:pPr>
              <w:pStyle w:val="TableContents"/>
              <w:jc w:val="both"/>
            </w:pPr>
            <w:r>
              <w:rPr>
                <w:b/>
                <w:bCs/>
              </w:rPr>
              <w:t>Precondition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6B2AB52A" w14:textId="3EC19B84" w:rsidR="00234892" w:rsidRPr="007B0806" w:rsidRDefault="00D4424D" w:rsidP="00A53C48">
            <w:pPr>
              <w:pStyle w:val="TableContents"/>
              <w:jc w:val="both"/>
              <w:rPr>
                <w:lang w:val="it-IT"/>
              </w:rPr>
            </w:pPr>
            <w:r w:rsidRPr="007B0806">
              <w:rPr>
                <w:lang w:val="it-IT"/>
              </w:rPr>
              <w:t>Il richiedente ha inserito il suo metodo di pagamento (caso d’uso “inserire metodo di pagamento richiedente”) e se richiesto anche quello del genitore 2 (caso d’uso “inserire metodo di pagamento genitore 2”)</w:t>
            </w:r>
          </w:p>
        </w:tc>
      </w:tr>
      <w:tr w:rsidR="00234892" w:rsidRPr="00B01A23" w14:paraId="5663CF66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03338D4" w14:textId="77777777" w:rsidR="00234892" w:rsidRDefault="00234892" w:rsidP="00A53C48">
            <w:pPr>
              <w:pStyle w:val="TableContents"/>
              <w:jc w:val="both"/>
            </w:pPr>
            <w:r>
              <w:rPr>
                <w:b/>
                <w:bCs/>
              </w:rPr>
              <w:t>Minimum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817DC1B" w14:textId="77777777" w:rsidR="00234892" w:rsidRPr="00B01A23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La richiesta non viene persa</w:t>
            </w:r>
          </w:p>
        </w:tc>
      </w:tr>
      <w:tr w:rsidR="00234892" w:rsidRPr="00B01A23" w14:paraId="679A08C4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E18713E" w14:textId="77777777" w:rsidR="00234892" w:rsidRDefault="00234892" w:rsidP="00A53C48">
            <w:pPr>
              <w:pStyle w:val="TableContents"/>
              <w:jc w:val="both"/>
            </w:pPr>
            <w:r>
              <w:rPr>
                <w:b/>
                <w:bCs/>
              </w:rPr>
              <w:t>Success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ABD34A9" w14:textId="4A7AFB39" w:rsidR="00234892" w:rsidRPr="00B01A23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Il </w:t>
            </w:r>
            <w:r w:rsidR="00D4424D">
              <w:rPr>
                <w:lang w:val="it-IT"/>
              </w:rPr>
              <w:t>richiedente conferma i dati, il sistema controlla la correttezza dei dati, la richiesta viene inviata con successo</w:t>
            </w:r>
          </w:p>
        </w:tc>
      </w:tr>
      <w:tr w:rsidR="00234892" w:rsidRPr="00B01A23" w14:paraId="496B0ADC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1B4F2B16" w14:textId="77777777" w:rsidR="00234892" w:rsidRDefault="00234892" w:rsidP="00A53C48">
            <w:pPr>
              <w:pStyle w:val="TableContents"/>
              <w:jc w:val="both"/>
            </w:pPr>
            <w:r>
              <w:rPr>
                <w:b/>
                <w:bCs/>
              </w:rPr>
              <w:t>Trigger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734A357" w14:textId="77777777" w:rsidR="00234892" w:rsidRPr="00B01A23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234892" w:rsidRPr="00B01A23" w14:paraId="5D8C2BAD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A8C73FD" w14:textId="77777777" w:rsidR="00234892" w:rsidRDefault="00234892" w:rsidP="00A53C48">
            <w:pPr>
              <w:pStyle w:val="TableContents"/>
              <w:jc w:val="both"/>
            </w:pPr>
            <w:r>
              <w:rPr>
                <w:b/>
                <w:bCs/>
              </w:rPr>
              <w:t>Main success scenario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B1B303F" w14:textId="1E955A7A" w:rsidR="00D4424D" w:rsidRDefault="00D4424D" w:rsidP="00A53C48">
            <w:pPr>
              <w:pStyle w:val="TableContents"/>
              <w:numPr>
                <w:ilvl w:val="0"/>
                <w:numId w:val="2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inizia analisi GDPR</w:t>
            </w:r>
          </w:p>
          <w:p w14:paraId="153C8ED1" w14:textId="03E32ADD" w:rsidR="00D4424D" w:rsidRDefault="00D4424D" w:rsidP="00A53C48">
            <w:pPr>
              <w:pStyle w:val="TableContents"/>
              <w:numPr>
                <w:ilvl w:val="0"/>
                <w:numId w:val="2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mostra al richiedente il GDPR</w:t>
            </w:r>
          </w:p>
          <w:p w14:paraId="5E980F84" w14:textId="5541A253" w:rsidR="00D4424D" w:rsidRDefault="00D4424D" w:rsidP="00A53C48">
            <w:pPr>
              <w:pStyle w:val="TableContents"/>
              <w:numPr>
                <w:ilvl w:val="0"/>
                <w:numId w:val="2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accetta il GDPR</w:t>
            </w:r>
          </w:p>
          <w:p w14:paraId="760D27F2" w14:textId="194D6CF0" w:rsidR="00D4424D" w:rsidRDefault="00D4424D" w:rsidP="00A53C48">
            <w:pPr>
              <w:pStyle w:val="TableContents"/>
              <w:numPr>
                <w:ilvl w:val="0"/>
                <w:numId w:val="2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salva l’accettazione del GDPR e fa visualizzare tutti i dati della richiesta, chiede conferma dati</w:t>
            </w:r>
          </w:p>
          <w:p w14:paraId="506D6FBB" w14:textId="408AC0D6" w:rsidR="00D4424D" w:rsidRDefault="00D4424D" w:rsidP="00A53C48">
            <w:pPr>
              <w:pStyle w:val="TableContents"/>
              <w:numPr>
                <w:ilvl w:val="0"/>
                <w:numId w:val="2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conferma dati</w:t>
            </w:r>
            <w:r w:rsidR="00A047EE">
              <w:rPr>
                <w:lang w:val="it-IT"/>
              </w:rPr>
              <w:t xml:space="preserve"> o modifica dati non corretti</w:t>
            </w:r>
          </w:p>
          <w:p w14:paraId="138EC983" w14:textId="456B380A" w:rsidR="00D4424D" w:rsidRDefault="00D4424D" w:rsidP="00A53C48">
            <w:pPr>
              <w:pStyle w:val="TableContents"/>
              <w:numPr>
                <w:ilvl w:val="0"/>
                <w:numId w:val="2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Il sistema salva la conferma </w:t>
            </w:r>
            <w:r w:rsidR="00A047EE">
              <w:rPr>
                <w:lang w:val="it-IT"/>
              </w:rPr>
              <w:t>o le modifiche apportate, controlla la correttezza dei dati, crea la ricevuta, chiede se la vuole stampare</w:t>
            </w:r>
          </w:p>
          <w:p w14:paraId="0157690A" w14:textId="628B6925" w:rsidR="00A047EE" w:rsidRDefault="00A047EE" w:rsidP="00A53C48">
            <w:pPr>
              <w:pStyle w:val="TableContents"/>
              <w:numPr>
                <w:ilvl w:val="0"/>
                <w:numId w:val="2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sceglie di stampare la ricevuta</w:t>
            </w:r>
          </w:p>
          <w:p w14:paraId="6B2BC67E" w14:textId="3D0D87B0" w:rsidR="00234892" w:rsidRPr="00F758BE" w:rsidRDefault="00234892" w:rsidP="00A53C48">
            <w:pPr>
              <w:pStyle w:val="TableContents"/>
              <w:numPr>
                <w:ilvl w:val="0"/>
                <w:numId w:val="2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salva i dati</w:t>
            </w:r>
          </w:p>
          <w:p w14:paraId="096AB41B" w14:textId="77777777" w:rsidR="00234892" w:rsidRPr="00B01A23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caso d’uso termina con un successo</w:t>
            </w:r>
          </w:p>
        </w:tc>
      </w:tr>
      <w:tr w:rsidR="00234892" w:rsidRPr="00B01A23" w14:paraId="135D811C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5746AB4" w14:textId="77777777" w:rsidR="00234892" w:rsidRDefault="00234892" w:rsidP="00A53C48">
            <w:pPr>
              <w:pStyle w:val="TableContents"/>
              <w:jc w:val="both"/>
            </w:pPr>
            <w:r>
              <w:rPr>
                <w:b/>
                <w:bCs/>
              </w:rPr>
              <w:t>Extensions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550D5295" w14:textId="2929BEB2" w:rsidR="00507FE0" w:rsidRPr="00507FE0" w:rsidRDefault="00507FE0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4.a. Se il richiedente non ha accettato il GDPR il sistema segnala l’errore e </w:t>
            </w:r>
            <w:r>
              <w:rPr>
                <w:b/>
                <w:bCs/>
                <w:lang w:val="it-IT"/>
              </w:rPr>
              <w:t>il caso d’uso termina con un fallimento</w:t>
            </w:r>
          </w:p>
          <w:p w14:paraId="72BE7179" w14:textId="3CE5C041" w:rsidR="00A047EE" w:rsidRDefault="00A047EE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6.a. Se i dati non sono corretti, il sistema segnala l’errore e torna al punto 4</w:t>
            </w:r>
          </w:p>
          <w:p w14:paraId="3E2E79F2" w14:textId="414798D1" w:rsidR="00234892" w:rsidRDefault="00A047EE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8</w:t>
            </w:r>
            <w:r w:rsidR="00234892">
              <w:rPr>
                <w:lang w:val="it-IT"/>
              </w:rPr>
              <w:t>.a. Se i dati non sono salvati correttamente il sistema segnala l’errore e torna al punto 2.</w:t>
            </w:r>
          </w:p>
          <w:p w14:paraId="18090ABD" w14:textId="77777777" w:rsidR="00234892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In ogni punto il richiedente può annullare la richiesta, in questo caso </w:t>
            </w:r>
            <w:r>
              <w:rPr>
                <w:b/>
                <w:bCs/>
                <w:lang w:val="it-IT"/>
              </w:rPr>
              <w:t>il caso d’uso termina con un fallimento.</w:t>
            </w:r>
          </w:p>
          <w:p w14:paraId="2DEDB5A0" w14:textId="77777777" w:rsidR="00234892" w:rsidRPr="00B01A23" w:rsidRDefault="0023489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In ogni punto il richiedente può salvare in bozza la richiesta e proseguire in un secondo momento dallo stesso punto, il sistema salva i dati inseriti fino a tal punto.</w:t>
            </w:r>
          </w:p>
        </w:tc>
      </w:tr>
    </w:tbl>
    <w:p w14:paraId="70CD00C9" w14:textId="47896103" w:rsidR="00A047EE" w:rsidRDefault="00A047EE" w:rsidP="00A53C48">
      <w:pPr>
        <w:widowControl/>
        <w:suppressAutoHyphens w:val="0"/>
        <w:jc w:val="both"/>
        <w:rPr>
          <w:lang w:val="it-IT"/>
        </w:rPr>
      </w:pPr>
    </w:p>
    <w:p w14:paraId="7C5B8F78" w14:textId="77777777" w:rsidR="00A047EE" w:rsidRDefault="00A047EE" w:rsidP="00A53C48">
      <w:pPr>
        <w:widowControl/>
        <w:suppressAutoHyphens w:val="0"/>
        <w:jc w:val="both"/>
        <w:rPr>
          <w:lang w:val="it-IT"/>
        </w:rPr>
      </w:pPr>
      <w:r>
        <w:rPr>
          <w:lang w:val="it-IT"/>
        </w:rPr>
        <w:br w:type="page"/>
      </w:r>
    </w:p>
    <w:tbl>
      <w:tblPr>
        <w:tblStyle w:val="Tabellasemplice-2"/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638"/>
        <w:gridCol w:w="6264"/>
      </w:tblGrid>
      <w:tr w:rsidR="00A047EE" w:rsidRPr="00B01A23" w14:paraId="12F20C42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5F9BF790" w14:textId="77777777" w:rsidR="00A047EE" w:rsidRDefault="00A047EE" w:rsidP="00A53C48">
            <w:pPr>
              <w:pStyle w:val="TableContents"/>
              <w:jc w:val="both"/>
            </w:pPr>
            <w:r>
              <w:rPr>
                <w:b/>
                <w:bCs/>
              </w:rPr>
              <w:lastRenderedPageBreak/>
              <w:t>Use case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7D752AA6" w14:textId="3927ED52" w:rsidR="00A047EE" w:rsidRPr="00B01A23" w:rsidRDefault="00A047EE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Verificare richiesta</w:t>
            </w:r>
          </w:p>
        </w:tc>
      </w:tr>
      <w:tr w:rsidR="00A047EE" w:rsidRPr="00B01A23" w14:paraId="72073FD9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ACCED75" w14:textId="77777777" w:rsidR="00A047EE" w:rsidRDefault="00A047EE" w:rsidP="00A53C48">
            <w:pPr>
              <w:pStyle w:val="TableContents"/>
              <w:jc w:val="both"/>
            </w:pPr>
            <w:r>
              <w:rPr>
                <w:b/>
                <w:bCs/>
              </w:rPr>
              <w:t>Scope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52BE8528" w14:textId="4324E6B6" w:rsidR="00A047EE" w:rsidRPr="00B01A23" w:rsidRDefault="00A047EE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Sistema AUU</w:t>
            </w:r>
            <w:r w:rsidR="00291538">
              <w:rPr>
                <w:lang w:val="it-IT"/>
              </w:rPr>
              <w:t xml:space="preserve"> – Parte D</w:t>
            </w:r>
          </w:p>
        </w:tc>
      </w:tr>
      <w:tr w:rsidR="00A047EE" w:rsidRPr="00B01A23" w14:paraId="1363FF08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1B294C63" w14:textId="77777777" w:rsidR="00A047EE" w:rsidRDefault="00A047EE" w:rsidP="00A53C48">
            <w:pPr>
              <w:pStyle w:val="TableContents"/>
              <w:jc w:val="both"/>
            </w:pPr>
            <w:r>
              <w:rPr>
                <w:b/>
                <w:bCs/>
              </w:rPr>
              <w:t>Level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A6442D1" w14:textId="77777777" w:rsidR="00A047EE" w:rsidRPr="00B01A23" w:rsidRDefault="00A047EE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User goal</w:t>
            </w:r>
          </w:p>
        </w:tc>
      </w:tr>
      <w:tr w:rsidR="00A047EE" w:rsidRPr="00B01A23" w14:paraId="1C111F9A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E3B84BC" w14:textId="77777777" w:rsidR="00A047EE" w:rsidRDefault="00A047EE" w:rsidP="00A53C48">
            <w:pPr>
              <w:pStyle w:val="TableContents"/>
              <w:jc w:val="both"/>
            </w:pPr>
            <w:r>
              <w:rPr>
                <w:b/>
                <w:bCs/>
              </w:rPr>
              <w:t>Intention in context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C600E4B" w14:textId="31CD77BF" w:rsidR="00A047EE" w:rsidRPr="00B01A23" w:rsidRDefault="00A047EE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personale ufficio INPS verifica la richiesta ricevuta</w:t>
            </w:r>
          </w:p>
        </w:tc>
      </w:tr>
      <w:tr w:rsidR="00A047EE" w:rsidRPr="00B01A23" w14:paraId="2D35E889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57F60DF1" w14:textId="77777777" w:rsidR="00A047EE" w:rsidRDefault="00A047EE" w:rsidP="00A53C48">
            <w:pPr>
              <w:pStyle w:val="TableContents"/>
              <w:jc w:val="both"/>
            </w:pPr>
            <w:r>
              <w:rPr>
                <w:b/>
                <w:bCs/>
              </w:rPr>
              <w:t>Primary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581BCD5" w14:textId="6BD677D0" w:rsidR="00A047EE" w:rsidRPr="00B01A23" w:rsidRDefault="00A047EE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Personale ufficio INPS</w:t>
            </w:r>
          </w:p>
        </w:tc>
      </w:tr>
      <w:tr w:rsidR="00A047EE" w:rsidRPr="00B01A23" w14:paraId="47F93397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826893E" w14:textId="77777777" w:rsidR="00A047EE" w:rsidRDefault="00A047EE" w:rsidP="00A53C48">
            <w:pPr>
              <w:pStyle w:val="TableContents"/>
              <w:jc w:val="both"/>
            </w:pPr>
            <w:r>
              <w:rPr>
                <w:b/>
                <w:bCs/>
              </w:rPr>
              <w:t>Support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96BCF36" w14:textId="77777777" w:rsidR="00A047EE" w:rsidRPr="00B01A23" w:rsidRDefault="00A047EE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A047EE" w:rsidRPr="00B01A23" w14:paraId="052CA2D9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3E3D140D" w14:textId="77777777" w:rsidR="00A047EE" w:rsidRDefault="00A047EE" w:rsidP="00A53C48">
            <w:pPr>
              <w:pStyle w:val="TableContents"/>
              <w:jc w:val="both"/>
            </w:pPr>
            <w:r>
              <w:rPr>
                <w:b/>
                <w:bCs/>
              </w:rPr>
              <w:t>Stakeholders' interest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8371BA7" w14:textId="77777777" w:rsidR="00A047EE" w:rsidRPr="00B01A23" w:rsidRDefault="00A047EE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A047EE" w:rsidRPr="001052A3" w14:paraId="6BEF46DF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1C7015C2" w14:textId="77777777" w:rsidR="00A047EE" w:rsidRDefault="00A047EE" w:rsidP="00A53C48">
            <w:pPr>
              <w:pStyle w:val="TableContents"/>
              <w:jc w:val="both"/>
            </w:pPr>
            <w:r>
              <w:rPr>
                <w:b/>
                <w:bCs/>
              </w:rPr>
              <w:t>Precondition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2FF6C6D" w14:textId="1BD1C479" w:rsidR="00A047EE" w:rsidRPr="007B0806" w:rsidRDefault="00A047EE" w:rsidP="00A53C48">
            <w:pPr>
              <w:pStyle w:val="TableContents"/>
              <w:jc w:val="both"/>
              <w:rPr>
                <w:lang w:val="it-IT"/>
              </w:rPr>
            </w:pPr>
            <w:r w:rsidRPr="007B0806">
              <w:rPr>
                <w:lang w:val="it-IT"/>
              </w:rPr>
              <w:t>Il caso d’uso “confermare richiesta” è stato concluso</w:t>
            </w:r>
          </w:p>
        </w:tc>
      </w:tr>
      <w:tr w:rsidR="00A047EE" w:rsidRPr="00B01A23" w14:paraId="01A6B195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557EB878" w14:textId="77777777" w:rsidR="00A047EE" w:rsidRDefault="00A047EE" w:rsidP="00A53C48">
            <w:pPr>
              <w:pStyle w:val="TableContents"/>
              <w:jc w:val="both"/>
            </w:pPr>
            <w:r>
              <w:rPr>
                <w:b/>
                <w:bCs/>
              </w:rPr>
              <w:t>Minimum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7977BD50" w14:textId="77777777" w:rsidR="00A047EE" w:rsidRPr="00B01A23" w:rsidRDefault="00A047EE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La richiesta non viene persa</w:t>
            </w:r>
          </w:p>
        </w:tc>
      </w:tr>
      <w:tr w:rsidR="00A047EE" w:rsidRPr="00B01A23" w14:paraId="18EFC8DE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2F75CFE" w14:textId="77777777" w:rsidR="00A047EE" w:rsidRDefault="00A047EE" w:rsidP="00A53C48">
            <w:pPr>
              <w:pStyle w:val="TableContents"/>
              <w:jc w:val="both"/>
            </w:pPr>
            <w:r>
              <w:rPr>
                <w:b/>
                <w:bCs/>
              </w:rPr>
              <w:t>Success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6B78180" w14:textId="727FEF22" w:rsidR="00A047EE" w:rsidRPr="00B01A23" w:rsidRDefault="00D470B0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personale ufficio INPS visualizza la richiesta, aggiorna lo stato di avanzamento, notifica il richiedente, richiesta accettata</w:t>
            </w:r>
          </w:p>
        </w:tc>
      </w:tr>
      <w:tr w:rsidR="00A047EE" w:rsidRPr="00B01A23" w14:paraId="7376A13F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1F9BD6C" w14:textId="77777777" w:rsidR="00A047EE" w:rsidRDefault="00A047EE" w:rsidP="00A53C48">
            <w:pPr>
              <w:pStyle w:val="TableContents"/>
              <w:jc w:val="both"/>
            </w:pPr>
            <w:r>
              <w:rPr>
                <w:b/>
                <w:bCs/>
              </w:rPr>
              <w:t>Trigger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24E4AABB" w14:textId="77777777" w:rsidR="00A047EE" w:rsidRPr="00B01A23" w:rsidRDefault="00A047EE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A047EE" w:rsidRPr="00B01A23" w14:paraId="2D27F7F4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914DB82" w14:textId="77777777" w:rsidR="00A047EE" w:rsidRDefault="00A047EE" w:rsidP="00A53C48">
            <w:pPr>
              <w:pStyle w:val="TableContents"/>
              <w:jc w:val="both"/>
            </w:pPr>
            <w:r>
              <w:rPr>
                <w:b/>
                <w:bCs/>
              </w:rPr>
              <w:t>Main success scenario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9764AFD" w14:textId="11FF8FD2" w:rsidR="00A047EE" w:rsidRDefault="00D470B0" w:rsidP="00A53C48">
            <w:pPr>
              <w:pStyle w:val="TableContents"/>
              <w:numPr>
                <w:ilvl w:val="0"/>
                <w:numId w:val="24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personale ufficio INPS inizia analisi richiesta ricevuta</w:t>
            </w:r>
          </w:p>
          <w:p w14:paraId="434DB974" w14:textId="78E384CE" w:rsidR="00D470B0" w:rsidRDefault="00D470B0" w:rsidP="00A53C48">
            <w:pPr>
              <w:pStyle w:val="TableContents"/>
              <w:numPr>
                <w:ilvl w:val="0"/>
                <w:numId w:val="24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fa visualizzare la richiesta e richiede aggiornamento avanzamento</w:t>
            </w:r>
          </w:p>
          <w:p w14:paraId="533F2ECC" w14:textId="5D2532BF" w:rsidR="00D470B0" w:rsidRPr="00D470B0" w:rsidRDefault="00D470B0" w:rsidP="00A53C48">
            <w:pPr>
              <w:pStyle w:val="TableContents"/>
              <w:numPr>
                <w:ilvl w:val="0"/>
                <w:numId w:val="24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personale ufficio INPS analizza richiesta e seleziona lo stato di avanzamento</w:t>
            </w:r>
          </w:p>
          <w:p w14:paraId="42901518" w14:textId="436784B1" w:rsidR="00A047EE" w:rsidRPr="00F758BE" w:rsidRDefault="00A047EE" w:rsidP="00A53C48">
            <w:pPr>
              <w:pStyle w:val="TableContents"/>
              <w:numPr>
                <w:ilvl w:val="0"/>
                <w:numId w:val="24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salva i dati</w:t>
            </w:r>
            <w:r w:rsidR="00D470B0">
              <w:rPr>
                <w:lang w:val="it-IT"/>
              </w:rPr>
              <w:t xml:space="preserve"> e notifica il richiedente sullo stato di avanzamento</w:t>
            </w:r>
          </w:p>
          <w:p w14:paraId="2C860985" w14:textId="39D552F5" w:rsidR="00A047EE" w:rsidRPr="00B01A23" w:rsidRDefault="00A047EE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caso d’uso termina con un successo</w:t>
            </w:r>
          </w:p>
        </w:tc>
      </w:tr>
      <w:tr w:rsidR="00A047EE" w:rsidRPr="00B01A23" w14:paraId="01CA604C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1600DCD" w14:textId="77777777" w:rsidR="00A047EE" w:rsidRDefault="00A047EE" w:rsidP="00A53C48">
            <w:pPr>
              <w:pStyle w:val="TableContents"/>
              <w:jc w:val="both"/>
            </w:pPr>
            <w:r>
              <w:rPr>
                <w:b/>
                <w:bCs/>
              </w:rPr>
              <w:t>Extensions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0265094" w14:textId="28EDF1EB" w:rsidR="00D470B0" w:rsidRDefault="00D470B0" w:rsidP="00A53C48">
            <w:pPr>
              <w:pStyle w:val="TableContents"/>
              <w:jc w:val="both"/>
              <w:rPr>
                <w:b/>
                <w:bCs/>
                <w:lang w:val="it-IT"/>
              </w:rPr>
            </w:pPr>
            <w:r>
              <w:rPr>
                <w:lang w:val="it-IT"/>
              </w:rPr>
              <w:t xml:space="preserve">3.a. Se la richiesta viene rifiutata </w:t>
            </w:r>
            <w:r w:rsidRPr="00D470B0">
              <w:rPr>
                <w:b/>
                <w:bCs/>
                <w:lang w:val="it-IT"/>
              </w:rPr>
              <w:t>il caso d’uso termina con un fallimento</w:t>
            </w:r>
          </w:p>
          <w:p w14:paraId="377D7592" w14:textId="2FFE1273" w:rsidR="00D470B0" w:rsidRPr="00D470B0" w:rsidRDefault="00D470B0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3.b. Indicare il/i documento/i mancante/i, il sistema notifica il richiedente</w:t>
            </w:r>
          </w:p>
          <w:p w14:paraId="4089CEAC" w14:textId="6927201D" w:rsidR="00A047EE" w:rsidRPr="00B01A23" w:rsidRDefault="00D470B0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4</w:t>
            </w:r>
            <w:r w:rsidR="00A047EE">
              <w:rPr>
                <w:lang w:val="it-IT"/>
              </w:rPr>
              <w:t>.a. Se i dati non sono salvati correttamente il sistema segnala l’errore e torna al punto 2.</w:t>
            </w:r>
          </w:p>
        </w:tc>
      </w:tr>
    </w:tbl>
    <w:p w14:paraId="488593F1" w14:textId="5376A435" w:rsidR="00D470B0" w:rsidRDefault="00D470B0" w:rsidP="00A53C48">
      <w:pPr>
        <w:widowControl/>
        <w:suppressAutoHyphens w:val="0"/>
        <w:jc w:val="both"/>
        <w:rPr>
          <w:lang w:val="it-IT"/>
        </w:rPr>
      </w:pPr>
    </w:p>
    <w:p w14:paraId="098656A1" w14:textId="77777777" w:rsidR="00D470B0" w:rsidRDefault="00D470B0" w:rsidP="00A53C48">
      <w:pPr>
        <w:widowControl/>
        <w:suppressAutoHyphens w:val="0"/>
        <w:jc w:val="both"/>
        <w:rPr>
          <w:lang w:val="it-IT"/>
        </w:rPr>
      </w:pPr>
      <w:r>
        <w:rPr>
          <w:lang w:val="it-IT"/>
        </w:rPr>
        <w:br w:type="page"/>
      </w:r>
    </w:p>
    <w:tbl>
      <w:tblPr>
        <w:tblStyle w:val="Tabellasemplice-2"/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638"/>
        <w:gridCol w:w="6264"/>
      </w:tblGrid>
      <w:tr w:rsidR="00D470B0" w:rsidRPr="00B01A23" w14:paraId="26FB6629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425328E" w14:textId="77777777" w:rsidR="00D470B0" w:rsidRDefault="00D470B0" w:rsidP="00A53C48">
            <w:pPr>
              <w:pStyle w:val="TableContents"/>
              <w:jc w:val="both"/>
            </w:pPr>
            <w:r>
              <w:rPr>
                <w:b/>
                <w:bCs/>
              </w:rPr>
              <w:lastRenderedPageBreak/>
              <w:t>Use case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2112669" w14:textId="306C91A5" w:rsidR="00D470B0" w:rsidRPr="00B01A23" w:rsidRDefault="00D470B0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Inserire documenti aggiuntivi</w:t>
            </w:r>
          </w:p>
        </w:tc>
      </w:tr>
      <w:tr w:rsidR="00D470B0" w:rsidRPr="00B01A23" w14:paraId="178C2568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158AE879" w14:textId="77777777" w:rsidR="00D470B0" w:rsidRDefault="00D470B0" w:rsidP="00A53C48">
            <w:pPr>
              <w:pStyle w:val="TableContents"/>
              <w:jc w:val="both"/>
            </w:pPr>
            <w:r>
              <w:rPr>
                <w:b/>
                <w:bCs/>
              </w:rPr>
              <w:t>Scope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D051891" w14:textId="11F3B203" w:rsidR="00D470B0" w:rsidRPr="00B01A23" w:rsidRDefault="00D470B0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Sistema AUU</w:t>
            </w:r>
            <w:r w:rsidR="00291538">
              <w:rPr>
                <w:lang w:val="it-IT"/>
              </w:rPr>
              <w:t xml:space="preserve"> – Parte D</w:t>
            </w:r>
          </w:p>
        </w:tc>
      </w:tr>
      <w:tr w:rsidR="00D470B0" w:rsidRPr="00B01A23" w14:paraId="6EE25068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683B921" w14:textId="77777777" w:rsidR="00D470B0" w:rsidRDefault="00D470B0" w:rsidP="00A53C48">
            <w:pPr>
              <w:pStyle w:val="TableContents"/>
              <w:jc w:val="both"/>
            </w:pPr>
            <w:r>
              <w:rPr>
                <w:b/>
                <w:bCs/>
              </w:rPr>
              <w:t>Level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6622997" w14:textId="77777777" w:rsidR="00D470B0" w:rsidRPr="00B01A23" w:rsidRDefault="00D470B0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User goal</w:t>
            </w:r>
          </w:p>
        </w:tc>
      </w:tr>
      <w:tr w:rsidR="00D470B0" w:rsidRPr="00B01A23" w14:paraId="72480087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B339BB7" w14:textId="77777777" w:rsidR="00D470B0" w:rsidRDefault="00D470B0" w:rsidP="00A53C48">
            <w:pPr>
              <w:pStyle w:val="TableContents"/>
              <w:jc w:val="both"/>
            </w:pPr>
            <w:r>
              <w:rPr>
                <w:b/>
                <w:bCs/>
              </w:rPr>
              <w:t>Intention in context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5E9B817" w14:textId="27A969AF" w:rsidR="00D470B0" w:rsidRPr="00B01A23" w:rsidRDefault="00507FE0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r</w:t>
            </w:r>
            <w:r w:rsidR="00D470B0">
              <w:rPr>
                <w:lang w:val="it-IT"/>
              </w:rPr>
              <w:t>ichiedente</w:t>
            </w:r>
            <w:r>
              <w:rPr>
                <w:lang w:val="it-IT"/>
              </w:rPr>
              <w:t xml:space="preserve"> inserisce i documenti mancanti</w:t>
            </w:r>
          </w:p>
        </w:tc>
      </w:tr>
      <w:tr w:rsidR="00D470B0" w:rsidRPr="00B01A23" w14:paraId="79339FCC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F492165" w14:textId="77777777" w:rsidR="00D470B0" w:rsidRDefault="00D470B0" w:rsidP="00A53C48">
            <w:pPr>
              <w:pStyle w:val="TableContents"/>
              <w:jc w:val="both"/>
            </w:pPr>
            <w:r>
              <w:rPr>
                <w:b/>
                <w:bCs/>
              </w:rPr>
              <w:t>Primary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392FE53" w14:textId="0346191B" w:rsidR="00507FE0" w:rsidRPr="00B01A23" w:rsidRDefault="00507FE0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Richiedente</w:t>
            </w:r>
          </w:p>
        </w:tc>
      </w:tr>
      <w:tr w:rsidR="00D470B0" w:rsidRPr="00B01A23" w14:paraId="4AF07637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C8659A8" w14:textId="77777777" w:rsidR="00D470B0" w:rsidRDefault="00D470B0" w:rsidP="00A53C48">
            <w:pPr>
              <w:pStyle w:val="TableContents"/>
              <w:jc w:val="both"/>
            </w:pPr>
            <w:r>
              <w:rPr>
                <w:b/>
                <w:bCs/>
              </w:rPr>
              <w:t>Support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592A684F" w14:textId="77777777" w:rsidR="00D470B0" w:rsidRPr="00B01A23" w:rsidRDefault="00D470B0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D470B0" w:rsidRPr="00B01A23" w14:paraId="168BB003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5F3FBD1" w14:textId="77777777" w:rsidR="00D470B0" w:rsidRDefault="00D470B0" w:rsidP="00A53C48">
            <w:pPr>
              <w:pStyle w:val="TableContents"/>
              <w:jc w:val="both"/>
            </w:pPr>
            <w:r>
              <w:rPr>
                <w:b/>
                <w:bCs/>
              </w:rPr>
              <w:t>Stakeholders' interest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7C10409D" w14:textId="77777777" w:rsidR="00D470B0" w:rsidRPr="00B01A23" w:rsidRDefault="00D470B0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D470B0" w:rsidRPr="001052A3" w14:paraId="7DB412D2" w14:textId="77777777" w:rsidTr="005A49F5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7EC2900" w14:textId="77777777" w:rsidR="00D470B0" w:rsidRDefault="00D470B0" w:rsidP="00A53C48">
            <w:pPr>
              <w:pStyle w:val="TableContents"/>
              <w:jc w:val="both"/>
            </w:pPr>
            <w:r>
              <w:rPr>
                <w:b/>
                <w:bCs/>
              </w:rPr>
              <w:t>Precondition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9EDAA89" w14:textId="0F6CA59A" w:rsidR="00D470B0" w:rsidRPr="007B0806" w:rsidRDefault="00D470B0" w:rsidP="00A53C48">
            <w:pPr>
              <w:pStyle w:val="TableContents"/>
              <w:jc w:val="both"/>
              <w:rPr>
                <w:lang w:val="it-IT"/>
              </w:rPr>
            </w:pPr>
            <w:r w:rsidRPr="007B0806">
              <w:rPr>
                <w:lang w:val="it-IT"/>
              </w:rPr>
              <w:t>Il caso d’uso “</w:t>
            </w:r>
            <w:r w:rsidR="00507FE0" w:rsidRPr="007B0806">
              <w:rPr>
                <w:lang w:val="it-IT"/>
              </w:rPr>
              <w:t>verificare richiesta” è concluso con successo, il personale ufficio INPS ha specificato che la richiesta è “sospesa” al punto 3 del caso d’uso “verificare richiesta”</w:t>
            </w:r>
          </w:p>
        </w:tc>
      </w:tr>
      <w:tr w:rsidR="00D470B0" w:rsidRPr="00B01A23" w14:paraId="4D575FF8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0430651" w14:textId="77777777" w:rsidR="00D470B0" w:rsidRDefault="00D470B0" w:rsidP="00A53C48">
            <w:pPr>
              <w:pStyle w:val="TableContents"/>
              <w:jc w:val="both"/>
            </w:pPr>
            <w:r>
              <w:rPr>
                <w:b/>
                <w:bCs/>
              </w:rPr>
              <w:t>Minimum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26560700" w14:textId="77777777" w:rsidR="00D470B0" w:rsidRPr="00B01A23" w:rsidRDefault="00D470B0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La richiesta non viene persa</w:t>
            </w:r>
          </w:p>
        </w:tc>
      </w:tr>
      <w:tr w:rsidR="00D470B0" w:rsidRPr="00B01A23" w14:paraId="2F4E39A1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C099492" w14:textId="77777777" w:rsidR="00D470B0" w:rsidRDefault="00D470B0" w:rsidP="00A53C48">
            <w:pPr>
              <w:pStyle w:val="TableContents"/>
              <w:jc w:val="both"/>
            </w:pPr>
            <w:r>
              <w:rPr>
                <w:b/>
                <w:bCs/>
              </w:rPr>
              <w:t>Success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69578F6" w14:textId="1BAF0759" w:rsidR="00D470B0" w:rsidRPr="00B01A23" w:rsidRDefault="00D470B0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Il </w:t>
            </w:r>
            <w:r w:rsidR="00507FE0">
              <w:rPr>
                <w:lang w:val="it-IT"/>
              </w:rPr>
              <w:t>richiedente inserisce documenti mancanti, conferma i dati, accetta GDPR</w:t>
            </w:r>
          </w:p>
        </w:tc>
      </w:tr>
      <w:tr w:rsidR="00D470B0" w:rsidRPr="00B01A23" w14:paraId="7F6AF53C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7059B2B" w14:textId="77777777" w:rsidR="00D470B0" w:rsidRDefault="00D470B0" w:rsidP="00A53C48">
            <w:pPr>
              <w:pStyle w:val="TableContents"/>
              <w:jc w:val="both"/>
            </w:pPr>
            <w:r>
              <w:rPr>
                <w:b/>
                <w:bCs/>
              </w:rPr>
              <w:t>Trigger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5D1EBDFA" w14:textId="77777777" w:rsidR="00D470B0" w:rsidRPr="00B01A23" w:rsidRDefault="00D470B0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D470B0" w:rsidRPr="00B01A23" w14:paraId="707F1404" w14:textId="77777777" w:rsidTr="005A49F5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54F01B2" w14:textId="77777777" w:rsidR="00D470B0" w:rsidRDefault="00D470B0" w:rsidP="00A53C48">
            <w:pPr>
              <w:pStyle w:val="TableContents"/>
              <w:jc w:val="both"/>
            </w:pPr>
            <w:r>
              <w:rPr>
                <w:b/>
                <w:bCs/>
              </w:rPr>
              <w:t>Main success scenario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220B1C0" w14:textId="540912BA" w:rsidR="00507FE0" w:rsidRDefault="00507FE0" w:rsidP="00A53C48">
            <w:pPr>
              <w:pStyle w:val="TableContents"/>
              <w:numPr>
                <w:ilvl w:val="0"/>
                <w:numId w:val="25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 vuole inserire documenti mancanti</w:t>
            </w:r>
          </w:p>
          <w:p w14:paraId="27DF8612" w14:textId="01D378E9" w:rsidR="00507FE0" w:rsidRDefault="00507FE0" w:rsidP="00A53C48">
            <w:pPr>
              <w:pStyle w:val="TableContents"/>
              <w:numPr>
                <w:ilvl w:val="0"/>
                <w:numId w:val="25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apre finestra di dialogo per allegare documenti mancanti</w:t>
            </w:r>
          </w:p>
          <w:p w14:paraId="22844543" w14:textId="7E47CE41" w:rsidR="00507FE0" w:rsidRDefault="00507FE0" w:rsidP="00A53C48">
            <w:pPr>
              <w:pStyle w:val="TableContents"/>
              <w:numPr>
                <w:ilvl w:val="0"/>
                <w:numId w:val="25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carica i documenti mancanti</w:t>
            </w:r>
          </w:p>
          <w:p w14:paraId="182433D6" w14:textId="6F2B91A1" w:rsidR="00507FE0" w:rsidRDefault="00507FE0" w:rsidP="00A53C48">
            <w:pPr>
              <w:pStyle w:val="TableContents"/>
              <w:numPr>
                <w:ilvl w:val="0"/>
                <w:numId w:val="25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salva i dati</w:t>
            </w:r>
          </w:p>
          <w:p w14:paraId="1536C061" w14:textId="0FDD6E86" w:rsidR="00D470B0" w:rsidRPr="00B01A23" w:rsidRDefault="00D470B0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caso d’uso termina con un successo</w:t>
            </w:r>
            <w:r w:rsidR="00507FE0">
              <w:rPr>
                <w:lang w:val="it-IT"/>
              </w:rPr>
              <w:t>, viene avviato il caso d’uso “confermare richiesta”, successivamente viene avviato il caso d’uso “verificare richiesta”</w:t>
            </w:r>
          </w:p>
        </w:tc>
      </w:tr>
      <w:tr w:rsidR="00D470B0" w:rsidRPr="00B01A23" w14:paraId="776BF207" w14:textId="77777777" w:rsidTr="005A4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562FC1EE" w14:textId="77777777" w:rsidR="00D470B0" w:rsidRDefault="00D470B0" w:rsidP="00A53C48">
            <w:pPr>
              <w:pStyle w:val="TableContents"/>
              <w:jc w:val="both"/>
            </w:pPr>
            <w:r>
              <w:rPr>
                <w:b/>
                <w:bCs/>
              </w:rPr>
              <w:t>Extensions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20277FEF" w14:textId="77777777" w:rsidR="00D470B0" w:rsidRDefault="00D470B0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4.a. Se i dati non sono salvati correttamente il sistema segnala l’errore e torna al punto 2.</w:t>
            </w:r>
          </w:p>
          <w:p w14:paraId="2EAAC722" w14:textId="77777777" w:rsidR="00B01422" w:rsidRDefault="00B0142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In ogni punto il richiedente può annullare la richiesta, in questo caso </w:t>
            </w:r>
            <w:r>
              <w:rPr>
                <w:b/>
                <w:bCs/>
                <w:lang w:val="it-IT"/>
              </w:rPr>
              <w:t>il caso d’uso termina con un fallimento.</w:t>
            </w:r>
          </w:p>
          <w:p w14:paraId="25BA4EC0" w14:textId="68A6274F" w:rsidR="00B01422" w:rsidRPr="00B01A23" w:rsidRDefault="00B0142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In ogni punto il richiedente può salvare in bozza la richiesta e proseguire in un secondo momento dallo stesso punto, il sistema salva i dati inseriti fino a tal punto.</w:t>
            </w:r>
          </w:p>
        </w:tc>
      </w:tr>
    </w:tbl>
    <w:p w14:paraId="1AE80E3B" w14:textId="60BDD829" w:rsidR="00651605" w:rsidRDefault="00651605" w:rsidP="00A53C48">
      <w:pPr>
        <w:widowControl/>
        <w:suppressAutoHyphens w:val="0"/>
        <w:jc w:val="both"/>
        <w:rPr>
          <w:lang w:val="it-IT"/>
        </w:rPr>
      </w:pPr>
    </w:p>
    <w:p w14:paraId="6E1A8917" w14:textId="77777777" w:rsidR="00651605" w:rsidRDefault="00651605" w:rsidP="00A53C48">
      <w:pPr>
        <w:widowControl/>
        <w:suppressAutoHyphens w:val="0"/>
        <w:rPr>
          <w:lang w:val="it-IT"/>
        </w:rPr>
      </w:pPr>
      <w:r>
        <w:rPr>
          <w:lang w:val="it-IT"/>
        </w:rPr>
        <w:br w:type="page"/>
      </w:r>
    </w:p>
    <w:tbl>
      <w:tblPr>
        <w:tblStyle w:val="Tabellasemplice-2"/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638"/>
        <w:gridCol w:w="6264"/>
      </w:tblGrid>
      <w:tr w:rsidR="00651605" w:rsidRPr="00B01A23" w14:paraId="7E740ED1" w14:textId="77777777" w:rsidTr="00706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B0A1C4A" w14:textId="77777777" w:rsidR="00651605" w:rsidRDefault="00651605" w:rsidP="00A53C48">
            <w:pPr>
              <w:pStyle w:val="TableContents"/>
              <w:jc w:val="both"/>
            </w:pPr>
            <w:r>
              <w:rPr>
                <w:b/>
                <w:bCs/>
              </w:rPr>
              <w:lastRenderedPageBreak/>
              <w:t>Use case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DEBE9C6" w14:textId="5D80419B" w:rsidR="00651605" w:rsidRPr="00B01A23" w:rsidRDefault="00651605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C</w:t>
            </w:r>
            <w:r w:rsidRPr="00651605">
              <w:rPr>
                <w:lang w:val="it-IT"/>
              </w:rPr>
              <w:t>onferma/modifica modalità di ripartizione</w:t>
            </w:r>
            <w:r w:rsidR="00C83593">
              <w:rPr>
                <w:lang w:val="it-IT"/>
              </w:rPr>
              <w:t xml:space="preserve"> e dati di pagamento</w:t>
            </w:r>
          </w:p>
        </w:tc>
      </w:tr>
      <w:tr w:rsidR="00651605" w:rsidRPr="00B01A23" w14:paraId="3E0CFDB0" w14:textId="77777777" w:rsidTr="00706449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569697A" w14:textId="77777777" w:rsidR="00651605" w:rsidRDefault="00651605" w:rsidP="00A53C48">
            <w:pPr>
              <w:pStyle w:val="TableContents"/>
              <w:jc w:val="both"/>
            </w:pPr>
            <w:r>
              <w:rPr>
                <w:b/>
                <w:bCs/>
              </w:rPr>
              <w:t>Scope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78004967" w14:textId="4D34DE35" w:rsidR="00651605" w:rsidRPr="00B01A23" w:rsidRDefault="00651605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Sistema AUU</w:t>
            </w:r>
            <w:r w:rsidR="00291538">
              <w:rPr>
                <w:lang w:val="it-IT"/>
              </w:rPr>
              <w:t xml:space="preserve"> – Parte G</w:t>
            </w:r>
          </w:p>
        </w:tc>
      </w:tr>
      <w:tr w:rsidR="00651605" w:rsidRPr="00B01A23" w14:paraId="4DA9233D" w14:textId="77777777" w:rsidTr="00706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136D19CA" w14:textId="77777777" w:rsidR="00651605" w:rsidRDefault="00651605" w:rsidP="00A53C48">
            <w:pPr>
              <w:pStyle w:val="TableContents"/>
              <w:jc w:val="both"/>
            </w:pPr>
            <w:r>
              <w:rPr>
                <w:b/>
                <w:bCs/>
              </w:rPr>
              <w:t>Level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5B830D7C" w14:textId="77777777" w:rsidR="00651605" w:rsidRPr="00B01A23" w:rsidRDefault="00651605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User goal</w:t>
            </w:r>
          </w:p>
        </w:tc>
      </w:tr>
      <w:tr w:rsidR="00651605" w:rsidRPr="00B01A23" w14:paraId="3941EE8A" w14:textId="77777777" w:rsidTr="00706449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CB9C927" w14:textId="77777777" w:rsidR="00651605" w:rsidRDefault="00651605" w:rsidP="00A53C48">
            <w:pPr>
              <w:pStyle w:val="TableContents"/>
              <w:jc w:val="both"/>
            </w:pPr>
            <w:r>
              <w:rPr>
                <w:b/>
                <w:bCs/>
              </w:rPr>
              <w:t>Intention in context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2E66CFE2" w14:textId="0B7EACC5" w:rsidR="00651605" w:rsidRPr="00B01A23" w:rsidRDefault="00780CC6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Richiedere al genitore 2 di confermare o modificare le modalità di versamento dell’AUU</w:t>
            </w:r>
          </w:p>
        </w:tc>
      </w:tr>
      <w:tr w:rsidR="00651605" w:rsidRPr="00B01A23" w14:paraId="02F5240B" w14:textId="77777777" w:rsidTr="00706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3168EB04" w14:textId="77777777" w:rsidR="00651605" w:rsidRDefault="00651605" w:rsidP="00A53C48">
            <w:pPr>
              <w:pStyle w:val="TableContents"/>
              <w:jc w:val="both"/>
            </w:pPr>
            <w:r>
              <w:rPr>
                <w:b/>
                <w:bCs/>
              </w:rPr>
              <w:t>Primary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210CCBDA" w14:textId="2A77E587" w:rsidR="00651605" w:rsidRPr="00B01A23" w:rsidRDefault="00780CC6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Genitore 2</w:t>
            </w:r>
          </w:p>
        </w:tc>
      </w:tr>
      <w:tr w:rsidR="00651605" w:rsidRPr="00B01A23" w14:paraId="013FE834" w14:textId="77777777" w:rsidTr="00706449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1174762B" w14:textId="77777777" w:rsidR="00651605" w:rsidRDefault="00651605" w:rsidP="00A53C48">
            <w:pPr>
              <w:pStyle w:val="TableContents"/>
              <w:jc w:val="both"/>
            </w:pPr>
            <w:r>
              <w:rPr>
                <w:b/>
                <w:bCs/>
              </w:rPr>
              <w:t>Support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BE5FDA1" w14:textId="77777777" w:rsidR="00651605" w:rsidRPr="00B01A23" w:rsidRDefault="00651605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651605" w:rsidRPr="00B01A23" w14:paraId="6AA2B4EB" w14:textId="77777777" w:rsidTr="00706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BBBB6C9" w14:textId="77777777" w:rsidR="00651605" w:rsidRDefault="00651605" w:rsidP="00A53C48">
            <w:pPr>
              <w:pStyle w:val="TableContents"/>
              <w:jc w:val="both"/>
            </w:pPr>
            <w:r>
              <w:rPr>
                <w:b/>
                <w:bCs/>
              </w:rPr>
              <w:t>Stakeholders' interest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B5FF0B9" w14:textId="77777777" w:rsidR="00651605" w:rsidRPr="00B01A23" w:rsidRDefault="00651605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651605" w:rsidRPr="001052A3" w14:paraId="701291A1" w14:textId="77777777" w:rsidTr="00706449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F039D71" w14:textId="77777777" w:rsidR="00651605" w:rsidRDefault="00651605" w:rsidP="00A53C48">
            <w:pPr>
              <w:pStyle w:val="TableContents"/>
              <w:jc w:val="both"/>
            </w:pPr>
            <w:r>
              <w:rPr>
                <w:b/>
                <w:bCs/>
              </w:rPr>
              <w:t>Precondition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8BC04D7" w14:textId="116F015B" w:rsidR="00651605" w:rsidRPr="007B0806" w:rsidRDefault="00780CC6" w:rsidP="00A53C48">
            <w:pPr>
              <w:pStyle w:val="TableContents"/>
              <w:jc w:val="both"/>
              <w:rPr>
                <w:lang w:val="it-IT"/>
              </w:rPr>
            </w:pPr>
            <w:r w:rsidRPr="007B0806">
              <w:rPr>
                <w:lang w:val="it-IT"/>
              </w:rPr>
              <w:t>La richiesta è stata accettata dal personale ufficio INPS</w:t>
            </w:r>
          </w:p>
        </w:tc>
      </w:tr>
      <w:tr w:rsidR="00651605" w:rsidRPr="00B01A23" w14:paraId="402B88B3" w14:textId="77777777" w:rsidTr="00706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1369D26A" w14:textId="77777777" w:rsidR="00651605" w:rsidRDefault="00651605" w:rsidP="00A53C48">
            <w:pPr>
              <w:pStyle w:val="TableContents"/>
              <w:jc w:val="both"/>
            </w:pPr>
            <w:r>
              <w:rPr>
                <w:b/>
                <w:bCs/>
              </w:rPr>
              <w:t>Minimum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5DB9E8F9" w14:textId="77777777" w:rsidR="00651605" w:rsidRPr="00B01A23" w:rsidRDefault="00651605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La richiesta non viene persa</w:t>
            </w:r>
          </w:p>
        </w:tc>
      </w:tr>
      <w:tr w:rsidR="00651605" w:rsidRPr="00B01A23" w14:paraId="271783B7" w14:textId="77777777" w:rsidTr="00706449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128189C" w14:textId="77777777" w:rsidR="00651605" w:rsidRDefault="00651605" w:rsidP="00A53C48">
            <w:pPr>
              <w:pStyle w:val="TableContents"/>
              <w:jc w:val="both"/>
            </w:pPr>
            <w:r>
              <w:rPr>
                <w:b/>
                <w:bCs/>
              </w:rPr>
              <w:t>Success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5A4513DA" w14:textId="5C4C788E" w:rsidR="00651605" w:rsidRPr="00B01A23" w:rsidRDefault="00780CC6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Le modalità di pagamento vengono confermate o modificate</w:t>
            </w:r>
          </w:p>
        </w:tc>
      </w:tr>
      <w:tr w:rsidR="00651605" w:rsidRPr="00B01A23" w14:paraId="6FA75FD9" w14:textId="77777777" w:rsidTr="00706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C24BE13" w14:textId="77777777" w:rsidR="00651605" w:rsidRDefault="00651605" w:rsidP="00A53C48">
            <w:pPr>
              <w:pStyle w:val="TableContents"/>
              <w:jc w:val="both"/>
            </w:pPr>
            <w:r>
              <w:rPr>
                <w:b/>
                <w:bCs/>
              </w:rPr>
              <w:t>Trigger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89CBA64" w14:textId="77777777" w:rsidR="00651605" w:rsidRPr="00B01A23" w:rsidRDefault="00651605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651605" w:rsidRPr="00B01A23" w14:paraId="556F74A0" w14:textId="77777777" w:rsidTr="00706449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314F9A7" w14:textId="77777777" w:rsidR="00651605" w:rsidRDefault="00651605" w:rsidP="00A53C48">
            <w:pPr>
              <w:pStyle w:val="TableContents"/>
              <w:jc w:val="both"/>
            </w:pPr>
            <w:r>
              <w:rPr>
                <w:b/>
                <w:bCs/>
              </w:rPr>
              <w:t>Main success scenario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6B9043D0" w14:textId="302864D0" w:rsidR="00780CC6" w:rsidRDefault="00780CC6" w:rsidP="00A53C48">
            <w:pPr>
              <w:pStyle w:val="TableContents"/>
              <w:numPr>
                <w:ilvl w:val="0"/>
                <w:numId w:val="26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genitore 2 inizia la verifica dei metodi di pagamento</w:t>
            </w:r>
          </w:p>
          <w:p w14:paraId="3DAAF563" w14:textId="400B9294" w:rsidR="00780CC6" w:rsidRDefault="00780CC6" w:rsidP="00A53C48">
            <w:pPr>
              <w:pStyle w:val="TableContents"/>
              <w:numPr>
                <w:ilvl w:val="0"/>
                <w:numId w:val="26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mostra le informazioni inserite dal richiedente</w:t>
            </w:r>
          </w:p>
          <w:p w14:paraId="6B5FBDA2" w14:textId="709222D5" w:rsidR="00780CC6" w:rsidRDefault="00780CC6" w:rsidP="00A53C48">
            <w:pPr>
              <w:pStyle w:val="TableContents"/>
              <w:numPr>
                <w:ilvl w:val="0"/>
                <w:numId w:val="26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genitore 2 conferma o modifica la ripartizione dell’assegno</w:t>
            </w:r>
          </w:p>
          <w:p w14:paraId="48781EF3" w14:textId="12507762" w:rsidR="00780CC6" w:rsidRDefault="00780CC6" w:rsidP="00A53C48">
            <w:pPr>
              <w:pStyle w:val="TableContents"/>
              <w:numPr>
                <w:ilvl w:val="0"/>
                <w:numId w:val="26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Il sistema salva la risposta e richiede di </w:t>
            </w:r>
            <w:r w:rsidR="00C83593">
              <w:rPr>
                <w:lang w:val="it-IT"/>
              </w:rPr>
              <w:t>inserire, modificare o confermare il metodo di pagamento</w:t>
            </w:r>
          </w:p>
          <w:p w14:paraId="2D8E1BC7" w14:textId="1D8F0633" w:rsidR="00C83593" w:rsidRDefault="00C83593" w:rsidP="00A53C48">
            <w:pPr>
              <w:pStyle w:val="TableContents"/>
              <w:numPr>
                <w:ilvl w:val="0"/>
                <w:numId w:val="26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inserisce, modifica o conferma dati</w:t>
            </w:r>
          </w:p>
          <w:p w14:paraId="0678BEB4" w14:textId="23B4D65C" w:rsidR="00651605" w:rsidRDefault="00651605" w:rsidP="00A53C48">
            <w:pPr>
              <w:pStyle w:val="TableContents"/>
              <w:numPr>
                <w:ilvl w:val="0"/>
                <w:numId w:val="26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salva i dati</w:t>
            </w:r>
          </w:p>
          <w:p w14:paraId="6138A71A" w14:textId="313572AA" w:rsidR="00651605" w:rsidRPr="00B01A23" w:rsidRDefault="00651605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caso d’uso termina con un successo</w:t>
            </w:r>
          </w:p>
        </w:tc>
      </w:tr>
      <w:tr w:rsidR="00651605" w:rsidRPr="00B01A23" w14:paraId="154D07AE" w14:textId="77777777" w:rsidTr="00706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FD9F259" w14:textId="77777777" w:rsidR="00651605" w:rsidRDefault="00651605" w:rsidP="00A53C48">
            <w:pPr>
              <w:pStyle w:val="TableContents"/>
              <w:jc w:val="both"/>
            </w:pPr>
            <w:r>
              <w:rPr>
                <w:b/>
                <w:bCs/>
              </w:rPr>
              <w:t>Extensions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5732FA1A" w14:textId="3EAA957B" w:rsidR="00651605" w:rsidRDefault="00C8359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6</w:t>
            </w:r>
            <w:r w:rsidR="00651605">
              <w:rPr>
                <w:lang w:val="it-IT"/>
              </w:rPr>
              <w:t>.a. Se i dati non sono salvati correttamente il sistema segnala l’errore e torna al punto 2.</w:t>
            </w:r>
          </w:p>
          <w:p w14:paraId="59B19302" w14:textId="4132E66D" w:rsidR="00651605" w:rsidRDefault="00651605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In ogni punto il </w:t>
            </w:r>
            <w:r w:rsidR="00C83593">
              <w:rPr>
                <w:lang w:val="it-IT"/>
              </w:rPr>
              <w:t>genitore 2</w:t>
            </w:r>
            <w:r>
              <w:rPr>
                <w:lang w:val="it-IT"/>
              </w:rPr>
              <w:t xml:space="preserve"> può annullare la richiesta, in questo caso </w:t>
            </w:r>
            <w:r>
              <w:rPr>
                <w:b/>
                <w:bCs/>
                <w:lang w:val="it-IT"/>
              </w:rPr>
              <w:t>il caso d’uso termina con un fallimento.</w:t>
            </w:r>
          </w:p>
          <w:p w14:paraId="0C618C38" w14:textId="7CFC4F91" w:rsidR="00651605" w:rsidRPr="00B01A23" w:rsidRDefault="00651605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In ogni punto il </w:t>
            </w:r>
            <w:r w:rsidR="00C83593">
              <w:rPr>
                <w:lang w:val="it-IT"/>
              </w:rPr>
              <w:t>genitore 2</w:t>
            </w:r>
            <w:r>
              <w:rPr>
                <w:lang w:val="it-IT"/>
              </w:rPr>
              <w:t xml:space="preserve"> può salvare in bozza la richiesta e proseguire in un secondo momento dallo stesso punto, il sistema salva i dati inseriti fino a tal punto.</w:t>
            </w:r>
          </w:p>
        </w:tc>
      </w:tr>
    </w:tbl>
    <w:p w14:paraId="3A0158F1" w14:textId="40F619B1" w:rsidR="00C83593" w:rsidRDefault="00C83593" w:rsidP="00A53C48">
      <w:pPr>
        <w:widowControl/>
        <w:suppressAutoHyphens w:val="0"/>
        <w:jc w:val="both"/>
        <w:rPr>
          <w:lang w:val="it-IT"/>
        </w:rPr>
      </w:pPr>
    </w:p>
    <w:p w14:paraId="3C447D02" w14:textId="77777777" w:rsidR="00C83593" w:rsidRDefault="00C83593" w:rsidP="00A53C48">
      <w:pPr>
        <w:widowControl/>
        <w:suppressAutoHyphens w:val="0"/>
        <w:rPr>
          <w:lang w:val="it-IT"/>
        </w:rPr>
      </w:pPr>
      <w:r>
        <w:rPr>
          <w:lang w:val="it-IT"/>
        </w:rPr>
        <w:br w:type="page"/>
      </w:r>
    </w:p>
    <w:tbl>
      <w:tblPr>
        <w:tblStyle w:val="Tabellasemplice-2"/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638"/>
        <w:gridCol w:w="6264"/>
      </w:tblGrid>
      <w:tr w:rsidR="00C83593" w:rsidRPr="00B01A23" w14:paraId="16008A99" w14:textId="77777777" w:rsidTr="00706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A7C8A2C" w14:textId="77777777" w:rsidR="00C83593" w:rsidRDefault="00C83593" w:rsidP="00A53C48">
            <w:pPr>
              <w:pStyle w:val="TableContents"/>
              <w:jc w:val="both"/>
            </w:pPr>
            <w:r>
              <w:rPr>
                <w:b/>
                <w:bCs/>
              </w:rPr>
              <w:lastRenderedPageBreak/>
              <w:t>Use case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6CD88AA" w14:textId="784B9DB1" w:rsidR="00C83593" w:rsidRPr="00B01A23" w:rsidRDefault="00C8359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Confermare richiesta genitore 2</w:t>
            </w:r>
          </w:p>
        </w:tc>
      </w:tr>
      <w:tr w:rsidR="00C83593" w:rsidRPr="00B01A23" w14:paraId="34E688FB" w14:textId="77777777" w:rsidTr="00706449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DD1C2D6" w14:textId="77777777" w:rsidR="00C83593" w:rsidRDefault="00C83593" w:rsidP="00A53C48">
            <w:pPr>
              <w:pStyle w:val="TableContents"/>
              <w:jc w:val="both"/>
            </w:pPr>
            <w:r>
              <w:rPr>
                <w:b/>
                <w:bCs/>
              </w:rPr>
              <w:t>Scope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632C4882" w14:textId="6AB01FDF" w:rsidR="00C83593" w:rsidRPr="00B01A23" w:rsidRDefault="00C8359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Sistema AUU</w:t>
            </w:r>
            <w:r w:rsidR="00291538">
              <w:rPr>
                <w:lang w:val="it-IT"/>
              </w:rPr>
              <w:t xml:space="preserve"> – Parte G</w:t>
            </w:r>
          </w:p>
        </w:tc>
      </w:tr>
      <w:tr w:rsidR="00C83593" w:rsidRPr="00B01A23" w14:paraId="5DCBC52C" w14:textId="77777777" w:rsidTr="00706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B21D24A" w14:textId="77777777" w:rsidR="00C83593" w:rsidRDefault="00C83593" w:rsidP="00A53C48">
            <w:pPr>
              <w:pStyle w:val="TableContents"/>
              <w:jc w:val="both"/>
            </w:pPr>
            <w:r>
              <w:rPr>
                <w:b/>
                <w:bCs/>
              </w:rPr>
              <w:t>Level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2B8D10D7" w14:textId="77777777" w:rsidR="00C83593" w:rsidRPr="00B01A23" w:rsidRDefault="00C8359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User goal</w:t>
            </w:r>
          </w:p>
        </w:tc>
      </w:tr>
      <w:tr w:rsidR="00C83593" w:rsidRPr="00B01A23" w14:paraId="13AB678B" w14:textId="77777777" w:rsidTr="00706449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D58043F" w14:textId="77777777" w:rsidR="00C83593" w:rsidRDefault="00C83593" w:rsidP="00A53C48">
            <w:pPr>
              <w:pStyle w:val="TableContents"/>
              <w:jc w:val="both"/>
            </w:pPr>
            <w:r>
              <w:rPr>
                <w:b/>
                <w:bCs/>
              </w:rPr>
              <w:t>Intention in context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64A7C7DD" w14:textId="5BD2C3DA" w:rsidR="00C83593" w:rsidRPr="00B01A23" w:rsidRDefault="00C8359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genitore 2 accetta il GDPR, visualizza i dati, conferma i dati</w:t>
            </w:r>
          </w:p>
        </w:tc>
      </w:tr>
      <w:tr w:rsidR="00C83593" w:rsidRPr="00B01A23" w14:paraId="1B36CDC6" w14:textId="77777777" w:rsidTr="00706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31AFF572" w14:textId="77777777" w:rsidR="00C83593" w:rsidRDefault="00C83593" w:rsidP="00A53C48">
            <w:pPr>
              <w:pStyle w:val="TableContents"/>
              <w:jc w:val="both"/>
            </w:pPr>
            <w:r>
              <w:rPr>
                <w:b/>
                <w:bCs/>
              </w:rPr>
              <w:t>Primary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667E7DC" w14:textId="1E9F6604" w:rsidR="00C83593" w:rsidRPr="00B01A23" w:rsidRDefault="00C8359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Genitore 2</w:t>
            </w:r>
          </w:p>
        </w:tc>
      </w:tr>
      <w:tr w:rsidR="00C83593" w:rsidRPr="00B01A23" w14:paraId="471B6170" w14:textId="77777777" w:rsidTr="00706449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080D928" w14:textId="77777777" w:rsidR="00C83593" w:rsidRDefault="00C83593" w:rsidP="00A53C48">
            <w:pPr>
              <w:pStyle w:val="TableContents"/>
              <w:jc w:val="both"/>
            </w:pPr>
            <w:r>
              <w:rPr>
                <w:b/>
                <w:bCs/>
              </w:rPr>
              <w:t>Support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A179E2A" w14:textId="77777777" w:rsidR="00C83593" w:rsidRPr="00B01A23" w:rsidRDefault="00C8359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C83593" w:rsidRPr="00B01A23" w14:paraId="663F4A59" w14:textId="77777777" w:rsidTr="00706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075D7AA" w14:textId="77777777" w:rsidR="00C83593" w:rsidRDefault="00C83593" w:rsidP="00A53C48">
            <w:pPr>
              <w:pStyle w:val="TableContents"/>
              <w:jc w:val="both"/>
            </w:pPr>
            <w:r>
              <w:rPr>
                <w:b/>
                <w:bCs/>
              </w:rPr>
              <w:t>Stakeholders' interest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3DF3D4B" w14:textId="77777777" w:rsidR="00C83593" w:rsidRPr="00B01A23" w:rsidRDefault="00C8359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C83593" w:rsidRPr="001052A3" w14:paraId="4588E115" w14:textId="77777777" w:rsidTr="003669C1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514376A" w14:textId="77777777" w:rsidR="00C83593" w:rsidRDefault="00C83593" w:rsidP="00A53C48">
            <w:pPr>
              <w:pStyle w:val="TableContents"/>
              <w:jc w:val="both"/>
            </w:pPr>
            <w:r>
              <w:rPr>
                <w:b/>
                <w:bCs/>
              </w:rPr>
              <w:t>Precondition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  <w:shd w:val="clear" w:color="auto" w:fill="auto"/>
          </w:tcPr>
          <w:p w14:paraId="139E9362" w14:textId="2EFF817C" w:rsidR="00C83593" w:rsidRPr="003669C1" w:rsidRDefault="00C83593" w:rsidP="00A53C48">
            <w:pPr>
              <w:pStyle w:val="TableContents"/>
              <w:jc w:val="both"/>
              <w:rPr>
                <w:lang w:val="it-IT"/>
              </w:rPr>
            </w:pPr>
            <w:r w:rsidRPr="003669C1">
              <w:rPr>
                <w:lang w:val="it-IT"/>
              </w:rPr>
              <w:t>Il genitore 2 ha terminato il caso d’uso “Conferma/modifica modalità di ripartizione e dati di pagamento”</w:t>
            </w:r>
          </w:p>
        </w:tc>
      </w:tr>
      <w:tr w:rsidR="00C83593" w:rsidRPr="00B01A23" w14:paraId="02B8FC3E" w14:textId="77777777" w:rsidTr="00706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F2FAB3C" w14:textId="77777777" w:rsidR="00C83593" w:rsidRDefault="00C83593" w:rsidP="00A53C48">
            <w:pPr>
              <w:pStyle w:val="TableContents"/>
              <w:jc w:val="both"/>
            </w:pPr>
            <w:r>
              <w:rPr>
                <w:b/>
                <w:bCs/>
              </w:rPr>
              <w:t>Minimum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52C8F702" w14:textId="77777777" w:rsidR="00C83593" w:rsidRPr="00B01A23" w:rsidRDefault="00C8359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La richiesta non viene persa</w:t>
            </w:r>
          </w:p>
        </w:tc>
      </w:tr>
      <w:tr w:rsidR="00C83593" w:rsidRPr="00B01A23" w14:paraId="20A58A9F" w14:textId="77777777" w:rsidTr="00706449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DB19B50" w14:textId="77777777" w:rsidR="00C83593" w:rsidRDefault="00C83593" w:rsidP="00A53C48">
            <w:pPr>
              <w:pStyle w:val="TableContents"/>
              <w:jc w:val="both"/>
            </w:pPr>
            <w:r>
              <w:rPr>
                <w:b/>
                <w:bCs/>
              </w:rPr>
              <w:t>Success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719FF5CC" w14:textId="3F0354C9" w:rsidR="00C83593" w:rsidRPr="00B01A23" w:rsidRDefault="00C8359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genitore 2 conferma i dati, il sistema controlla la correttezza dei dati, la richiesta viene inviata con successo</w:t>
            </w:r>
          </w:p>
        </w:tc>
      </w:tr>
      <w:tr w:rsidR="00C83593" w:rsidRPr="00B01A23" w14:paraId="6F21AE88" w14:textId="77777777" w:rsidTr="00706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9C3C4D1" w14:textId="77777777" w:rsidR="00C83593" w:rsidRDefault="00C83593" w:rsidP="00A53C48">
            <w:pPr>
              <w:pStyle w:val="TableContents"/>
              <w:jc w:val="both"/>
            </w:pPr>
            <w:r>
              <w:rPr>
                <w:b/>
                <w:bCs/>
              </w:rPr>
              <w:t>Trigger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6622B3E" w14:textId="77777777" w:rsidR="00C83593" w:rsidRPr="00B01A23" w:rsidRDefault="00C8359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C83593" w:rsidRPr="00B01A23" w14:paraId="0AA3F87C" w14:textId="77777777" w:rsidTr="00706449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A317C68" w14:textId="77777777" w:rsidR="00C83593" w:rsidRDefault="00C83593" w:rsidP="00A53C48">
            <w:pPr>
              <w:pStyle w:val="TableContents"/>
              <w:jc w:val="both"/>
            </w:pPr>
            <w:r>
              <w:rPr>
                <w:b/>
                <w:bCs/>
              </w:rPr>
              <w:t>Main success scenario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577E9C4A" w14:textId="41F7D3B7" w:rsidR="00C83593" w:rsidRDefault="00C83593" w:rsidP="00A53C48">
            <w:pPr>
              <w:pStyle w:val="TableContents"/>
              <w:numPr>
                <w:ilvl w:val="0"/>
                <w:numId w:val="27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genitore 2 inizia analisi GDPR</w:t>
            </w:r>
          </w:p>
          <w:p w14:paraId="2F3E9C20" w14:textId="77777777" w:rsidR="00C83593" w:rsidRDefault="00C83593" w:rsidP="00A53C48">
            <w:pPr>
              <w:pStyle w:val="TableContents"/>
              <w:numPr>
                <w:ilvl w:val="0"/>
                <w:numId w:val="27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mostra al richiedente il GDPR</w:t>
            </w:r>
          </w:p>
          <w:p w14:paraId="0FF837EB" w14:textId="2A2BC0C0" w:rsidR="00C83593" w:rsidRDefault="00C83593" w:rsidP="00A53C48">
            <w:pPr>
              <w:pStyle w:val="TableContents"/>
              <w:numPr>
                <w:ilvl w:val="0"/>
                <w:numId w:val="27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genitore 2 accetta il GDPR</w:t>
            </w:r>
          </w:p>
          <w:p w14:paraId="4085E001" w14:textId="77777777" w:rsidR="00C83593" w:rsidRDefault="00C83593" w:rsidP="00A53C48">
            <w:pPr>
              <w:pStyle w:val="TableContents"/>
              <w:numPr>
                <w:ilvl w:val="0"/>
                <w:numId w:val="27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salva l’accettazione del GDPR e fa visualizzare tutti i dati della richiesta, chiede conferma dati</w:t>
            </w:r>
          </w:p>
          <w:p w14:paraId="6AEF5197" w14:textId="7FDB2094" w:rsidR="00C83593" w:rsidRDefault="00C83593" w:rsidP="00A53C48">
            <w:pPr>
              <w:pStyle w:val="TableContents"/>
              <w:numPr>
                <w:ilvl w:val="0"/>
                <w:numId w:val="27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genitore 2 conferma dati o modifica dati non corretti</w:t>
            </w:r>
          </w:p>
          <w:p w14:paraId="7A19F5C7" w14:textId="77777777" w:rsidR="00C83593" w:rsidRDefault="00C83593" w:rsidP="00A53C48">
            <w:pPr>
              <w:pStyle w:val="TableContents"/>
              <w:numPr>
                <w:ilvl w:val="0"/>
                <w:numId w:val="27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salva la conferma o le modifiche apportate, controlla la correttezza dei dati, crea la ricevuta, chiede se la vuole stampare</w:t>
            </w:r>
          </w:p>
          <w:p w14:paraId="50F6D119" w14:textId="5F819292" w:rsidR="00C83593" w:rsidRDefault="00C83593" w:rsidP="00A53C48">
            <w:pPr>
              <w:pStyle w:val="TableContents"/>
              <w:numPr>
                <w:ilvl w:val="0"/>
                <w:numId w:val="27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genitore 2 sceglie di stampare la ricevuta</w:t>
            </w:r>
          </w:p>
          <w:p w14:paraId="27C08506" w14:textId="77777777" w:rsidR="00C83593" w:rsidRPr="00F758BE" w:rsidRDefault="00C83593" w:rsidP="00A53C48">
            <w:pPr>
              <w:pStyle w:val="TableContents"/>
              <w:numPr>
                <w:ilvl w:val="0"/>
                <w:numId w:val="27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salva i dati</w:t>
            </w:r>
          </w:p>
          <w:p w14:paraId="1FBC01F6" w14:textId="77777777" w:rsidR="00C83593" w:rsidRPr="00B01A23" w:rsidRDefault="00C8359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caso d’uso termina con un successo</w:t>
            </w:r>
          </w:p>
        </w:tc>
      </w:tr>
      <w:tr w:rsidR="00C83593" w:rsidRPr="00B01A23" w14:paraId="767A4334" w14:textId="77777777" w:rsidTr="00706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F8076C7" w14:textId="77777777" w:rsidR="00C83593" w:rsidRDefault="00C83593" w:rsidP="00A53C48">
            <w:pPr>
              <w:pStyle w:val="TableContents"/>
              <w:jc w:val="both"/>
            </w:pPr>
            <w:r>
              <w:rPr>
                <w:b/>
                <w:bCs/>
              </w:rPr>
              <w:t>Extensions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E597FF2" w14:textId="04A59390" w:rsidR="00C83593" w:rsidRPr="00507FE0" w:rsidRDefault="00C8359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4.a. Se il genitore 2 non ha accettato il GDPR il sistema segnala l’errore e </w:t>
            </w:r>
            <w:r>
              <w:rPr>
                <w:b/>
                <w:bCs/>
                <w:lang w:val="it-IT"/>
              </w:rPr>
              <w:t>il caso d’uso termina con un fallimento</w:t>
            </w:r>
          </w:p>
          <w:p w14:paraId="3329EF2F" w14:textId="576B3A54" w:rsidR="00C83593" w:rsidRDefault="00C8359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6.a. Se i dati non sono corretti, il sistema segnala l’errore e torna al punto 4 </w:t>
            </w:r>
          </w:p>
          <w:p w14:paraId="5912DA70" w14:textId="77777777" w:rsidR="00C83593" w:rsidRDefault="00C8359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8.a. Se i dati non sono salvati correttamente il sistema segnala l’errore e torna al punto 2.</w:t>
            </w:r>
          </w:p>
          <w:p w14:paraId="4352E2B0" w14:textId="77777777" w:rsidR="00C83593" w:rsidRDefault="00C8359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In ogni punto il richiedente può annullare la richiesta, in questo caso </w:t>
            </w:r>
            <w:r>
              <w:rPr>
                <w:b/>
                <w:bCs/>
                <w:lang w:val="it-IT"/>
              </w:rPr>
              <w:t>il caso d’uso termina con un fallimento.</w:t>
            </w:r>
          </w:p>
          <w:p w14:paraId="5DCF5845" w14:textId="788AC8DA" w:rsidR="00C83593" w:rsidRPr="00B01A23" w:rsidRDefault="00C83593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In ogni punto il genitore 2 può salvare in bozza la richiesta e proseguire in un secondo momento dallo stesso punto, il sistema salva i dati inseriti fino a tal punto.</w:t>
            </w:r>
          </w:p>
        </w:tc>
      </w:tr>
    </w:tbl>
    <w:p w14:paraId="5602B567" w14:textId="3DD42BAE" w:rsidR="00DA3FDA" w:rsidRDefault="00DA3FDA" w:rsidP="00A53C48">
      <w:pPr>
        <w:widowControl/>
        <w:suppressAutoHyphens w:val="0"/>
        <w:jc w:val="both"/>
        <w:rPr>
          <w:lang w:val="it-IT"/>
        </w:rPr>
      </w:pPr>
    </w:p>
    <w:p w14:paraId="70C90310" w14:textId="4B2783D7" w:rsidR="00533CD5" w:rsidRDefault="00DA3FDA" w:rsidP="00A53C48">
      <w:pPr>
        <w:widowControl/>
        <w:suppressAutoHyphens w:val="0"/>
        <w:rPr>
          <w:lang w:val="it-IT"/>
        </w:rPr>
      </w:pPr>
      <w:r>
        <w:rPr>
          <w:lang w:val="it-IT"/>
        </w:rPr>
        <w:br w:type="page"/>
      </w:r>
    </w:p>
    <w:tbl>
      <w:tblPr>
        <w:tblStyle w:val="Tabellasemplice-2"/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638"/>
        <w:gridCol w:w="6264"/>
      </w:tblGrid>
      <w:tr w:rsidR="00533CD5" w:rsidRPr="00B01A23" w14:paraId="6D977650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A876E54" w14:textId="77777777" w:rsidR="00533CD5" w:rsidRDefault="00533CD5" w:rsidP="00A53C48">
            <w:pPr>
              <w:pStyle w:val="TableContents"/>
              <w:jc w:val="both"/>
            </w:pPr>
            <w:r>
              <w:rPr>
                <w:b/>
                <w:bCs/>
              </w:rPr>
              <w:lastRenderedPageBreak/>
              <w:t>Use case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68A06D8C" w14:textId="76F02276" w:rsidR="00533CD5" w:rsidRPr="00B01A23" w:rsidRDefault="007847A5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Aggiunger</w:t>
            </w:r>
            <w:r w:rsidR="003669C1">
              <w:rPr>
                <w:lang w:val="it-IT"/>
              </w:rPr>
              <w:t>e figli</w:t>
            </w:r>
          </w:p>
        </w:tc>
      </w:tr>
      <w:tr w:rsidR="00533CD5" w:rsidRPr="00B01A23" w14:paraId="11AA1F4A" w14:textId="77777777" w:rsidTr="00A01D07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6A2CED3" w14:textId="77777777" w:rsidR="00533CD5" w:rsidRDefault="00533CD5" w:rsidP="00A53C48">
            <w:pPr>
              <w:pStyle w:val="TableContents"/>
              <w:jc w:val="both"/>
            </w:pPr>
            <w:r>
              <w:rPr>
                <w:b/>
                <w:bCs/>
              </w:rPr>
              <w:t>Scope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EE566EC" w14:textId="597D19A5" w:rsidR="00533CD5" w:rsidRPr="00B01A23" w:rsidRDefault="00533CD5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Sistema AUU</w:t>
            </w:r>
            <w:r w:rsidR="00291538">
              <w:rPr>
                <w:lang w:val="it-IT"/>
              </w:rPr>
              <w:t xml:space="preserve"> – Parte H</w:t>
            </w:r>
          </w:p>
        </w:tc>
      </w:tr>
      <w:tr w:rsidR="00533CD5" w:rsidRPr="00B01A23" w14:paraId="5BB057DB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67F0C29" w14:textId="77777777" w:rsidR="00533CD5" w:rsidRDefault="00533CD5" w:rsidP="00A53C48">
            <w:pPr>
              <w:pStyle w:val="TableContents"/>
              <w:jc w:val="both"/>
            </w:pPr>
            <w:r>
              <w:rPr>
                <w:b/>
                <w:bCs/>
              </w:rPr>
              <w:t>Level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302562A" w14:textId="77777777" w:rsidR="00533CD5" w:rsidRPr="00B01A23" w:rsidRDefault="00533CD5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User goal</w:t>
            </w:r>
          </w:p>
        </w:tc>
      </w:tr>
      <w:tr w:rsidR="00533CD5" w:rsidRPr="00B01A23" w14:paraId="58EEB4AC" w14:textId="77777777" w:rsidTr="00A01D07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17275B28" w14:textId="77777777" w:rsidR="00533CD5" w:rsidRDefault="00533CD5" w:rsidP="00A53C48">
            <w:pPr>
              <w:pStyle w:val="TableContents"/>
              <w:jc w:val="both"/>
            </w:pPr>
            <w:r>
              <w:rPr>
                <w:b/>
                <w:bCs/>
              </w:rPr>
              <w:t>Intention in context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5BE0C4E7" w14:textId="2A39EF50" w:rsidR="00533CD5" w:rsidRPr="00B01A23" w:rsidRDefault="003669C1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può aggiungere figli alla richiesta</w:t>
            </w:r>
          </w:p>
        </w:tc>
      </w:tr>
      <w:tr w:rsidR="00533CD5" w:rsidRPr="00B01A23" w14:paraId="3A656E85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589613C2" w14:textId="77777777" w:rsidR="00533CD5" w:rsidRDefault="00533CD5" w:rsidP="00A53C48">
            <w:pPr>
              <w:pStyle w:val="TableContents"/>
              <w:jc w:val="both"/>
            </w:pPr>
            <w:r>
              <w:rPr>
                <w:b/>
                <w:bCs/>
              </w:rPr>
              <w:t>Primary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080DB30" w14:textId="19E387DA" w:rsidR="00533CD5" w:rsidRPr="00B01A23" w:rsidRDefault="003669C1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Richiedente</w:t>
            </w:r>
          </w:p>
        </w:tc>
      </w:tr>
      <w:tr w:rsidR="00533CD5" w:rsidRPr="00B01A23" w14:paraId="511EC092" w14:textId="77777777" w:rsidTr="00A01D07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04DB2FD" w14:textId="77777777" w:rsidR="00533CD5" w:rsidRDefault="00533CD5" w:rsidP="00A53C48">
            <w:pPr>
              <w:pStyle w:val="TableContents"/>
              <w:jc w:val="both"/>
            </w:pPr>
            <w:r>
              <w:rPr>
                <w:b/>
                <w:bCs/>
              </w:rPr>
              <w:t>Support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FD8897A" w14:textId="48DF7C8E" w:rsidR="00533CD5" w:rsidRPr="00B01A23" w:rsidRDefault="003669C1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533CD5" w:rsidRPr="00B01A23" w14:paraId="60A56EF9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3CE842C" w14:textId="77777777" w:rsidR="00533CD5" w:rsidRDefault="00533CD5" w:rsidP="00A53C48">
            <w:pPr>
              <w:pStyle w:val="TableContents"/>
              <w:jc w:val="both"/>
            </w:pPr>
            <w:r>
              <w:rPr>
                <w:b/>
                <w:bCs/>
              </w:rPr>
              <w:t>Stakeholders' interest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4B14B60" w14:textId="40BA1C91" w:rsidR="00533CD5" w:rsidRPr="00B01A23" w:rsidRDefault="003669C1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533CD5" w:rsidRPr="001052A3" w14:paraId="5D375BB4" w14:textId="77777777" w:rsidTr="00A53C48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59F4323" w14:textId="77777777" w:rsidR="00533CD5" w:rsidRDefault="00533CD5" w:rsidP="00A53C48">
            <w:pPr>
              <w:pStyle w:val="TableContents"/>
              <w:jc w:val="both"/>
            </w:pPr>
            <w:r>
              <w:rPr>
                <w:b/>
                <w:bCs/>
              </w:rPr>
              <w:t>Precondition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  <w:shd w:val="clear" w:color="auto" w:fill="auto"/>
          </w:tcPr>
          <w:p w14:paraId="09DF7926" w14:textId="3411C91C" w:rsidR="00533CD5" w:rsidRPr="003669C1" w:rsidRDefault="003669C1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533CD5" w:rsidRPr="00B01A23" w14:paraId="6ECC32DB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FC5EB5F" w14:textId="77777777" w:rsidR="00533CD5" w:rsidRDefault="00533CD5" w:rsidP="00A53C48">
            <w:pPr>
              <w:pStyle w:val="TableContents"/>
              <w:jc w:val="both"/>
            </w:pPr>
            <w:r>
              <w:rPr>
                <w:b/>
                <w:bCs/>
              </w:rPr>
              <w:t>Minimum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56E37354" w14:textId="13BC380C" w:rsidR="00533CD5" w:rsidRPr="00B01A23" w:rsidRDefault="003669C1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533CD5" w:rsidRPr="00B01A23" w14:paraId="298D5BF4" w14:textId="77777777" w:rsidTr="00A01D07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AC7F77E" w14:textId="77777777" w:rsidR="00533CD5" w:rsidRDefault="00533CD5" w:rsidP="00A53C48">
            <w:pPr>
              <w:pStyle w:val="TableContents"/>
              <w:jc w:val="both"/>
            </w:pPr>
            <w:r>
              <w:rPr>
                <w:b/>
                <w:bCs/>
              </w:rPr>
              <w:t>Success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546E6108" w14:textId="768B677B" w:rsidR="00533CD5" w:rsidRPr="00B01A23" w:rsidRDefault="003669C1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Figli inseriti in elenco della richiesta</w:t>
            </w:r>
          </w:p>
        </w:tc>
      </w:tr>
      <w:tr w:rsidR="00533CD5" w:rsidRPr="00B01A23" w14:paraId="656A059A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F0D76A2" w14:textId="77777777" w:rsidR="00533CD5" w:rsidRDefault="00533CD5" w:rsidP="00A53C48">
            <w:pPr>
              <w:pStyle w:val="TableContents"/>
              <w:jc w:val="both"/>
            </w:pPr>
            <w:r>
              <w:rPr>
                <w:b/>
                <w:bCs/>
              </w:rPr>
              <w:t>Trigger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28CFA45" w14:textId="6E4940F7" w:rsidR="00533CD5" w:rsidRPr="00B01A23" w:rsidRDefault="003669C1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533CD5" w:rsidRPr="00B01A23" w14:paraId="2AB46E6B" w14:textId="77777777" w:rsidTr="00A01D07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F65CB4C" w14:textId="77777777" w:rsidR="00533CD5" w:rsidRDefault="00533CD5" w:rsidP="00A53C48">
            <w:pPr>
              <w:pStyle w:val="TableContents"/>
              <w:jc w:val="both"/>
            </w:pPr>
            <w:r>
              <w:rPr>
                <w:b/>
                <w:bCs/>
              </w:rPr>
              <w:t>Main success scenario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6F350117" w14:textId="2AE7F855" w:rsidR="00533CD5" w:rsidRDefault="003669C1" w:rsidP="00A53C48">
            <w:pPr>
              <w:pStyle w:val="TableContents"/>
              <w:numPr>
                <w:ilvl w:val="0"/>
                <w:numId w:val="29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avvia l’inserimento del nuovo figlio specificando il CF</w:t>
            </w:r>
          </w:p>
          <w:p w14:paraId="39760014" w14:textId="49B33B64" w:rsidR="003669C1" w:rsidRDefault="003669C1" w:rsidP="00A53C48">
            <w:pPr>
              <w:pStyle w:val="TableContents"/>
              <w:numPr>
                <w:ilvl w:val="0"/>
                <w:numId w:val="29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verifica che il CF sia corretto, se è già presente in altre richieste, se non è già presente in altre richieste lo aggiunge all’elenco, chiede al richiedente se il figlio è maggiorenne o minorenne</w:t>
            </w:r>
          </w:p>
          <w:p w14:paraId="4E5E5036" w14:textId="7E0F3BE4" w:rsidR="003669C1" w:rsidRDefault="003669C1" w:rsidP="00A53C48">
            <w:pPr>
              <w:pStyle w:val="TableContents"/>
              <w:numPr>
                <w:ilvl w:val="0"/>
                <w:numId w:val="29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specifica se il figlio è maggiorenne o minorenne</w:t>
            </w:r>
          </w:p>
          <w:p w14:paraId="3AE5C1C2" w14:textId="37AEBAD3" w:rsidR="003669C1" w:rsidRDefault="003669C1" w:rsidP="00A53C48">
            <w:pPr>
              <w:pStyle w:val="TableContents"/>
              <w:numPr>
                <w:ilvl w:val="0"/>
                <w:numId w:val="29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chiede se il figlio è disabile nel caso in cui sia minorenne</w:t>
            </w:r>
          </w:p>
          <w:p w14:paraId="4D2F7CD5" w14:textId="3E320801" w:rsidR="003669C1" w:rsidRDefault="003669C1" w:rsidP="003669C1">
            <w:pPr>
              <w:pStyle w:val="TableContents"/>
              <w:numPr>
                <w:ilvl w:val="0"/>
                <w:numId w:val="29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specifica se il figlio minorenne è disabile o meno, se è disabile inserisce anche il grado di disabilità</w:t>
            </w:r>
            <w:r w:rsidR="009B72B2">
              <w:rPr>
                <w:lang w:val="it-IT"/>
              </w:rPr>
              <w:t>, infine specifica se vuole inserire altri figli</w:t>
            </w:r>
          </w:p>
          <w:p w14:paraId="5F319BEF" w14:textId="75FBEAE2" w:rsidR="003669C1" w:rsidRDefault="003669C1" w:rsidP="003669C1">
            <w:pPr>
              <w:pStyle w:val="TableContents"/>
              <w:numPr>
                <w:ilvl w:val="0"/>
                <w:numId w:val="29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fa visualizzare il metodo di pagamento precedentemente inserito, richiede se conferma il metodo di pagamento inserito oppure vuole modificare</w:t>
            </w:r>
          </w:p>
          <w:p w14:paraId="259716F6" w14:textId="7978CF65" w:rsidR="003669C1" w:rsidRDefault="009B72B2" w:rsidP="003669C1">
            <w:pPr>
              <w:pStyle w:val="TableContents"/>
              <w:numPr>
                <w:ilvl w:val="0"/>
                <w:numId w:val="29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specifica se conferma o meno il metodo di pagamento visualizzato</w:t>
            </w:r>
          </w:p>
          <w:p w14:paraId="210A5BFF" w14:textId="0CC7B2D0" w:rsidR="009B72B2" w:rsidRPr="003669C1" w:rsidRDefault="009B72B2" w:rsidP="003669C1">
            <w:pPr>
              <w:pStyle w:val="TableContents"/>
              <w:numPr>
                <w:ilvl w:val="0"/>
                <w:numId w:val="29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avvia il caso d’uso “modificare metodo di pagamento</w:t>
            </w:r>
            <w:r w:rsidR="007847A5">
              <w:rPr>
                <w:lang w:val="it-IT"/>
              </w:rPr>
              <w:t xml:space="preserve"> richiedente</w:t>
            </w:r>
            <w:r>
              <w:rPr>
                <w:lang w:val="it-IT"/>
              </w:rPr>
              <w:t>” nel caso in cui il richiedente abbia espresso di voler modificare il metodo di pagamento</w:t>
            </w:r>
          </w:p>
          <w:p w14:paraId="12AA4F64" w14:textId="77777777" w:rsidR="00533CD5" w:rsidRPr="00B01A23" w:rsidRDefault="00533CD5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caso d’uso termina con un successo</w:t>
            </w:r>
          </w:p>
        </w:tc>
      </w:tr>
      <w:tr w:rsidR="00533CD5" w:rsidRPr="00B01A23" w14:paraId="5CB78D62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6FCD676" w14:textId="77777777" w:rsidR="00533CD5" w:rsidRDefault="00533CD5" w:rsidP="00A53C48">
            <w:pPr>
              <w:pStyle w:val="TableContents"/>
              <w:jc w:val="both"/>
            </w:pPr>
            <w:r>
              <w:rPr>
                <w:b/>
                <w:bCs/>
              </w:rPr>
              <w:t>Extensions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551414B8" w14:textId="76D82B97" w:rsidR="003669C1" w:rsidRDefault="009B72B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2.a. se il CF non è esistente il sistema segnala l’errore e torna al punto 1</w:t>
            </w:r>
          </w:p>
          <w:p w14:paraId="5B883AAE" w14:textId="5DCA9E38" w:rsidR="009B72B2" w:rsidRDefault="009B72B2" w:rsidP="00A53C48">
            <w:pPr>
              <w:pStyle w:val="TableContents"/>
              <w:jc w:val="both"/>
              <w:rPr>
                <w:b/>
                <w:bCs/>
                <w:lang w:val="it-IT"/>
              </w:rPr>
            </w:pPr>
            <w:r>
              <w:rPr>
                <w:lang w:val="it-IT"/>
              </w:rPr>
              <w:t xml:space="preserve">2.b. se il CF è già presente in un’altra richiesta il sistema segnala l’errore ed </w:t>
            </w:r>
            <w:r w:rsidRPr="009B72B2">
              <w:rPr>
                <w:b/>
                <w:bCs/>
                <w:lang w:val="it-IT"/>
              </w:rPr>
              <w:t>il caso d’uso termina con un fallimento</w:t>
            </w:r>
          </w:p>
          <w:p w14:paraId="7C272F5D" w14:textId="663DB7A5" w:rsidR="009B72B2" w:rsidRDefault="009B72B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5.a. se il richiedente specifica di voler inserire altri figli torna al punto 1</w:t>
            </w:r>
          </w:p>
          <w:p w14:paraId="6C9FEFE7" w14:textId="41C690E2" w:rsidR="009B72B2" w:rsidRPr="009B72B2" w:rsidRDefault="009B72B2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7.a. se il richiedente conferma il metodo di pagamento visualizzato il caso d’uso termina con un successo</w:t>
            </w:r>
          </w:p>
          <w:p w14:paraId="2AD93837" w14:textId="374B36F6" w:rsidR="00533CD5" w:rsidRDefault="00533CD5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In ogni punto il richiedente può annullare la richiesta, in questo caso </w:t>
            </w:r>
            <w:r>
              <w:rPr>
                <w:b/>
                <w:bCs/>
                <w:lang w:val="it-IT"/>
              </w:rPr>
              <w:t>il caso d’uso termina con un fallimento.</w:t>
            </w:r>
          </w:p>
          <w:p w14:paraId="6A4E664D" w14:textId="77777777" w:rsidR="00533CD5" w:rsidRPr="00B01A23" w:rsidRDefault="00533CD5" w:rsidP="00A53C48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In ogni punto il genitore 2 può salvare in bozza la richiesta e proseguire in un secondo momento dallo stesso punto, il sistema salva i dati inseriti fino a tal punto.</w:t>
            </w:r>
          </w:p>
        </w:tc>
      </w:tr>
    </w:tbl>
    <w:p w14:paraId="123BCCDC" w14:textId="1B0E5ACC" w:rsidR="007847A5" w:rsidRDefault="007847A5" w:rsidP="00A53C48">
      <w:pPr>
        <w:widowControl/>
        <w:suppressAutoHyphens w:val="0"/>
        <w:jc w:val="both"/>
        <w:rPr>
          <w:lang w:val="it-IT"/>
        </w:rPr>
      </w:pPr>
    </w:p>
    <w:p w14:paraId="10BE0094" w14:textId="77777777" w:rsidR="007847A5" w:rsidRDefault="007847A5">
      <w:pPr>
        <w:widowControl/>
        <w:suppressAutoHyphens w:val="0"/>
        <w:rPr>
          <w:lang w:val="it-IT"/>
        </w:rPr>
      </w:pPr>
      <w:r>
        <w:rPr>
          <w:lang w:val="it-IT"/>
        </w:rPr>
        <w:br w:type="page"/>
      </w:r>
    </w:p>
    <w:tbl>
      <w:tblPr>
        <w:tblStyle w:val="Tabellasemplice-2"/>
        <w:tblW w:w="0" w:type="auto"/>
        <w:tblLayout w:type="fixed"/>
        <w:tblLook w:val="0000" w:firstRow="0" w:lastRow="0" w:firstColumn="0" w:lastColumn="0" w:noHBand="0" w:noVBand="0"/>
      </w:tblPr>
      <w:tblGrid>
        <w:gridCol w:w="2638"/>
        <w:gridCol w:w="6264"/>
      </w:tblGrid>
      <w:tr w:rsidR="007847A5" w:rsidRPr="00B01A23" w14:paraId="34B1B3D6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40AFC74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lastRenderedPageBreak/>
              <w:t>Use case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6483F097" w14:textId="3E20C799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Modificare metodo di pagamento richiedente</w:t>
            </w:r>
          </w:p>
        </w:tc>
      </w:tr>
      <w:tr w:rsidR="007847A5" w:rsidRPr="00B01A23" w14:paraId="4614D9D0" w14:textId="77777777" w:rsidTr="00A01D07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04CF08F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Scope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2B5734B" w14:textId="6A391A90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Sistema AUU</w:t>
            </w:r>
            <w:r w:rsidR="00291538">
              <w:rPr>
                <w:lang w:val="it-IT"/>
              </w:rPr>
              <w:t xml:space="preserve"> – Parte H</w:t>
            </w:r>
          </w:p>
        </w:tc>
      </w:tr>
      <w:tr w:rsidR="007847A5" w:rsidRPr="00B01A23" w14:paraId="5A3AE679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8F4EB0A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Level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56E99661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User goal</w:t>
            </w:r>
          </w:p>
        </w:tc>
      </w:tr>
      <w:tr w:rsidR="007847A5" w:rsidRPr="00B01A23" w14:paraId="7A1DCF96" w14:textId="77777777" w:rsidTr="00A01D07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0A884A1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Intention in context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7BF4D1B4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inserisce un metodo di pagamento richiedente</w:t>
            </w:r>
          </w:p>
        </w:tc>
      </w:tr>
      <w:tr w:rsidR="007847A5" w:rsidRPr="00B01A23" w14:paraId="4FB02E31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4B1AE97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Primary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F83D5DD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Richiedente</w:t>
            </w:r>
          </w:p>
        </w:tc>
      </w:tr>
      <w:tr w:rsidR="007847A5" w:rsidRPr="00B01A23" w14:paraId="3DD0750A" w14:textId="77777777" w:rsidTr="00A01D07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34E8DC67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Support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645C23A6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7847A5" w:rsidRPr="00B01A23" w14:paraId="0CA3A3DF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126E364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Stakeholders' interest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BEE363D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7847A5" w:rsidRPr="001052A3" w14:paraId="3DA1763D" w14:textId="77777777" w:rsidTr="00A01D07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CD25B8E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Precondition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2D0F439C" w14:textId="519183B0" w:rsidR="007847A5" w:rsidRPr="001052A3" w:rsidRDefault="007847A5" w:rsidP="00A01D07">
            <w:pPr>
              <w:pStyle w:val="TableContents"/>
              <w:jc w:val="both"/>
              <w:rPr>
                <w:highlight w:val="yellow"/>
                <w:lang w:val="it-IT"/>
              </w:rPr>
            </w:pPr>
            <w:r w:rsidRPr="007847A5">
              <w:rPr>
                <w:lang w:val="it-IT"/>
              </w:rPr>
              <w:t>Il richiedente deve aver concluso il caso d’uso “aggiungere figli”</w:t>
            </w:r>
          </w:p>
        </w:tc>
      </w:tr>
      <w:tr w:rsidR="007847A5" w:rsidRPr="00B01A23" w14:paraId="267A616E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641CF55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Minimum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55BBF387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La richiesta non viene persa</w:t>
            </w:r>
          </w:p>
        </w:tc>
      </w:tr>
      <w:tr w:rsidR="007847A5" w:rsidRPr="00B01A23" w14:paraId="75AEC604" w14:textId="77777777" w:rsidTr="00A01D07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3FF87534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Success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9B5273B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sistema salva il metodo di pagamento del richiedente</w:t>
            </w:r>
          </w:p>
        </w:tc>
      </w:tr>
      <w:tr w:rsidR="007847A5" w:rsidRPr="00B01A23" w14:paraId="40DA0C9E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CEF8183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Trigger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B485463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7847A5" w:rsidRPr="00B01A23" w14:paraId="17BB33A0" w14:textId="77777777" w:rsidTr="00A01D07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822DB26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Main success scenario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C3DFACD" w14:textId="1B45E4E8" w:rsidR="007847A5" w:rsidRDefault="007847A5" w:rsidP="007847A5">
            <w:pPr>
              <w:pStyle w:val="TableContents"/>
              <w:numPr>
                <w:ilvl w:val="0"/>
                <w:numId w:val="32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inizia l’inserimento del metodo di pagamento del richiedente</w:t>
            </w:r>
          </w:p>
          <w:p w14:paraId="30CB5494" w14:textId="25EC57F1" w:rsidR="007847A5" w:rsidRDefault="007847A5" w:rsidP="007847A5">
            <w:pPr>
              <w:pStyle w:val="TableContents"/>
              <w:numPr>
                <w:ilvl w:val="0"/>
                <w:numId w:val="32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Il sistema richiede di specificare il metodo di pagamento del richiedente </w:t>
            </w:r>
          </w:p>
          <w:p w14:paraId="03787DE6" w14:textId="77777777" w:rsidR="007847A5" w:rsidRDefault="007847A5" w:rsidP="007847A5">
            <w:pPr>
              <w:pStyle w:val="TableContents"/>
              <w:numPr>
                <w:ilvl w:val="0"/>
                <w:numId w:val="32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specifica il metodo di pagamento del richiedente</w:t>
            </w:r>
          </w:p>
          <w:p w14:paraId="408282A6" w14:textId="77777777" w:rsidR="007847A5" w:rsidRDefault="007847A5" w:rsidP="007847A5">
            <w:pPr>
              <w:pStyle w:val="TableContents"/>
              <w:numPr>
                <w:ilvl w:val="0"/>
                <w:numId w:val="32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richiede le informazioni aggiuntive (IBAN o numero carta prepagata a seconda della scelta del richiedente)</w:t>
            </w:r>
          </w:p>
          <w:p w14:paraId="69DAE694" w14:textId="77777777" w:rsidR="007847A5" w:rsidRDefault="007847A5" w:rsidP="007847A5">
            <w:pPr>
              <w:pStyle w:val="TableContents"/>
              <w:numPr>
                <w:ilvl w:val="0"/>
                <w:numId w:val="32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inserisce informazioni aggiuntive</w:t>
            </w:r>
          </w:p>
          <w:p w14:paraId="0DCCB886" w14:textId="77777777" w:rsidR="007847A5" w:rsidRPr="00F758BE" w:rsidRDefault="007847A5" w:rsidP="007847A5">
            <w:pPr>
              <w:pStyle w:val="TableContents"/>
              <w:numPr>
                <w:ilvl w:val="0"/>
                <w:numId w:val="32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salva i dati</w:t>
            </w:r>
          </w:p>
          <w:p w14:paraId="01CFB0B8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caso d’uso termina con un successo</w:t>
            </w:r>
          </w:p>
        </w:tc>
      </w:tr>
      <w:tr w:rsidR="007847A5" w:rsidRPr="00B01A23" w14:paraId="55703C89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3B83E1F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Extensions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E33F032" w14:textId="77777777" w:rsidR="007847A5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6.a. Se i dati non sono salvati correttamente il sistema segnala l’errore e torna al punto 2.</w:t>
            </w:r>
          </w:p>
          <w:p w14:paraId="39928C33" w14:textId="77777777" w:rsidR="007847A5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In ogni punto il richiedente può annullare la richiesta, in questo caso </w:t>
            </w:r>
            <w:r>
              <w:rPr>
                <w:b/>
                <w:bCs/>
                <w:lang w:val="it-IT"/>
              </w:rPr>
              <w:t>il caso d’uso termina con un fallimento.</w:t>
            </w:r>
          </w:p>
          <w:p w14:paraId="461958CB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In ogni punto il richiedente può salvare in bozza la richiesta e proseguire in un secondo momento dallo stesso punto, il sistema salva i dati inseriti fino a tal punto.</w:t>
            </w:r>
          </w:p>
        </w:tc>
      </w:tr>
    </w:tbl>
    <w:p w14:paraId="4DCF36F9" w14:textId="77777777" w:rsidR="007847A5" w:rsidRDefault="007847A5" w:rsidP="007847A5">
      <w:pPr>
        <w:widowControl/>
        <w:suppressAutoHyphens w:val="0"/>
        <w:jc w:val="both"/>
        <w:rPr>
          <w:lang w:val="it-IT"/>
        </w:rPr>
      </w:pPr>
    </w:p>
    <w:p w14:paraId="217CDB2E" w14:textId="77777777" w:rsidR="007847A5" w:rsidRDefault="007847A5" w:rsidP="007847A5">
      <w:pPr>
        <w:widowControl/>
        <w:suppressAutoHyphens w:val="0"/>
        <w:jc w:val="both"/>
        <w:rPr>
          <w:lang w:val="it-IT"/>
        </w:rPr>
      </w:pPr>
      <w:r>
        <w:rPr>
          <w:lang w:val="it-IT"/>
        </w:rPr>
        <w:br w:type="page"/>
      </w:r>
    </w:p>
    <w:tbl>
      <w:tblPr>
        <w:tblStyle w:val="Tabellasemplice-2"/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638"/>
        <w:gridCol w:w="6264"/>
      </w:tblGrid>
      <w:tr w:rsidR="007847A5" w:rsidRPr="00B01A23" w14:paraId="5FDB782E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DF13CB1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lastRenderedPageBreak/>
              <w:t>Use case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AB228FE" w14:textId="0237BF88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Modificare metodo di pagamento genitore 2</w:t>
            </w:r>
          </w:p>
        </w:tc>
      </w:tr>
      <w:tr w:rsidR="007847A5" w:rsidRPr="00B01A23" w14:paraId="1BA97E98" w14:textId="77777777" w:rsidTr="00A01D07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19E69BC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Scope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54B0FCA" w14:textId="2F64D522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Sistema AUU</w:t>
            </w:r>
            <w:r w:rsidR="00291538">
              <w:rPr>
                <w:lang w:val="it-IT"/>
              </w:rPr>
              <w:t xml:space="preserve"> – Parte H</w:t>
            </w:r>
          </w:p>
        </w:tc>
      </w:tr>
      <w:tr w:rsidR="007847A5" w:rsidRPr="00B01A23" w14:paraId="4AD307D8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506A53C3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Level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A1C4D6D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User goal</w:t>
            </w:r>
          </w:p>
        </w:tc>
      </w:tr>
      <w:tr w:rsidR="007847A5" w:rsidRPr="00B01A23" w14:paraId="3D883D96" w14:textId="77777777" w:rsidTr="00A01D07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1CE0BA9E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Intention in context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74640E5F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inserisce un metodo di pagamento genitore 2</w:t>
            </w:r>
          </w:p>
        </w:tc>
      </w:tr>
      <w:tr w:rsidR="007847A5" w:rsidRPr="00B01A23" w14:paraId="1780E1E3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EAF6CB3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Primary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AE9D444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Richiedente</w:t>
            </w:r>
          </w:p>
        </w:tc>
      </w:tr>
      <w:tr w:rsidR="007847A5" w:rsidRPr="00B01A23" w14:paraId="71F56377" w14:textId="77777777" w:rsidTr="00A01D07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666893F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Support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66AC102C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7847A5" w:rsidRPr="00B01A23" w14:paraId="1928E7B6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DF5B341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Stakeholders' interest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5EABB87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7847A5" w:rsidRPr="001052A3" w14:paraId="523312C6" w14:textId="77777777" w:rsidTr="00A01D07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514DF766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Precondition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718EC6E" w14:textId="344F580F" w:rsidR="007847A5" w:rsidRPr="001052A3" w:rsidRDefault="007847A5" w:rsidP="00A01D07">
            <w:pPr>
              <w:pStyle w:val="TableContents"/>
              <w:jc w:val="both"/>
              <w:rPr>
                <w:highlight w:val="yellow"/>
                <w:lang w:val="it-IT"/>
              </w:rPr>
            </w:pPr>
            <w:r w:rsidRPr="007847A5">
              <w:rPr>
                <w:lang w:val="it-IT"/>
              </w:rPr>
              <w:t>Il richiedente deve aver concluso il caso d’uso “modificare metodo di pagamento richiedente”, il richiedente ha specificato di non essere “tutore”, la ripartizione dell’assegno è al 50%</w:t>
            </w:r>
          </w:p>
        </w:tc>
      </w:tr>
      <w:tr w:rsidR="007847A5" w:rsidRPr="00B01A23" w14:paraId="49EBCF3D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C641577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Minimum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76984068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La richiesta non viene persa</w:t>
            </w:r>
          </w:p>
        </w:tc>
      </w:tr>
      <w:tr w:rsidR="007847A5" w:rsidRPr="00B01A23" w14:paraId="7B1B8129" w14:textId="77777777" w:rsidTr="00A01D07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67A41EE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Success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B404172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sistema salva il metodo di pagamento del genitore 2</w:t>
            </w:r>
          </w:p>
        </w:tc>
      </w:tr>
      <w:tr w:rsidR="007847A5" w:rsidRPr="00B01A23" w14:paraId="00C4229B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936FE6C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Trigger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7DCB713D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7847A5" w:rsidRPr="00B01A23" w14:paraId="71D83354" w14:textId="77777777" w:rsidTr="00A01D07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F704815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Main success scenario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18A3B2E" w14:textId="7373D784" w:rsidR="007847A5" w:rsidRDefault="007847A5" w:rsidP="007847A5">
            <w:pPr>
              <w:pStyle w:val="TableContents"/>
              <w:numPr>
                <w:ilvl w:val="0"/>
                <w:numId w:val="3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inizia l’inserimento del metodo di pagamento del genitore 2</w:t>
            </w:r>
          </w:p>
          <w:p w14:paraId="7F0D01CA" w14:textId="73932FE8" w:rsidR="007847A5" w:rsidRDefault="007847A5" w:rsidP="007847A5">
            <w:pPr>
              <w:pStyle w:val="TableContents"/>
              <w:numPr>
                <w:ilvl w:val="0"/>
                <w:numId w:val="3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Il sistema richiede di specificare il metodo di pagamento del genitore 2 </w:t>
            </w:r>
          </w:p>
          <w:p w14:paraId="310A976C" w14:textId="77777777" w:rsidR="007847A5" w:rsidRDefault="007847A5" w:rsidP="007847A5">
            <w:pPr>
              <w:pStyle w:val="TableContents"/>
              <w:numPr>
                <w:ilvl w:val="0"/>
                <w:numId w:val="3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specifica il metodo di pagamento del genitore 2</w:t>
            </w:r>
          </w:p>
          <w:p w14:paraId="7E5FD994" w14:textId="77777777" w:rsidR="007847A5" w:rsidRDefault="007847A5" w:rsidP="007847A5">
            <w:pPr>
              <w:pStyle w:val="TableContents"/>
              <w:numPr>
                <w:ilvl w:val="0"/>
                <w:numId w:val="3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richiede le informazioni aggiuntive (IBAN o numero carta prepagata a seconda della scelta del richiedente)</w:t>
            </w:r>
          </w:p>
          <w:p w14:paraId="3E2B10AE" w14:textId="77777777" w:rsidR="007847A5" w:rsidRDefault="007847A5" w:rsidP="007847A5">
            <w:pPr>
              <w:pStyle w:val="TableContents"/>
              <w:numPr>
                <w:ilvl w:val="0"/>
                <w:numId w:val="3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inserisce informazioni aggiuntive</w:t>
            </w:r>
          </w:p>
          <w:p w14:paraId="152BBE40" w14:textId="77777777" w:rsidR="007847A5" w:rsidRPr="00F758BE" w:rsidRDefault="007847A5" w:rsidP="007847A5">
            <w:pPr>
              <w:pStyle w:val="TableContents"/>
              <w:numPr>
                <w:ilvl w:val="0"/>
                <w:numId w:val="33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salva i dati</w:t>
            </w:r>
          </w:p>
          <w:p w14:paraId="4A2E6B53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caso d’uso termina con un successo</w:t>
            </w:r>
          </w:p>
        </w:tc>
      </w:tr>
      <w:tr w:rsidR="007847A5" w:rsidRPr="00B01A23" w14:paraId="6258813D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E36181A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Extensions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C475737" w14:textId="77777777" w:rsidR="007847A5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6.a. Se i dati non sono salvati correttamente il sistema segnala l’errore e torna al punto 2.</w:t>
            </w:r>
          </w:p>
          <w:p w14:paraId="67E9B48A" w14:textId="77777777" w:rsidR="007847A5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In ogni punto il richiedente può annullare la richiesta, in questo caso </w:t>
            </w:r>
            <w:r>
              <w:rPr>
                <w:b/>
                <w:bCs/>
                <w:lang w:val="it-IT"/>
              </w:rPr>
              <w:t>il caso d’uso termina con un fallimento.</w:t>
            </w:r>
          </w:p>
          <w:p w14:paraId="0BC010FD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In ogni punto il richiedente può salvare in bozza la richiesta e proseguire in un secondo momento dallo stesso punto, il sistema salva i dati inseriti fino a tal punto.</w:t>
            </w:r>
          </w:p>
        </w:tc>
      </w:tr>
    </w:tbl>
    <w:p w14:paraId="7862FE5D" w14:textId="77777777" w:rsidR="007847A5" w:rsidRDefault="007847A5" w:rsidP="007847A5">
      <w:pPr>
        <w:widowControl/>
        <w:suppressAutoHyphens w:val="0"/>
        <w:jc w:val="both"/>
        <w:rPr>
          <w:lang w:val="it-IT"/>
        </w:rPr>
      </w:pPr>
    </w:p>
    <w:p w14:paraId="08C523A2" w14:textId="77777777" w:rsidR="007847A5" w:rsidRDefault="007847A5" w:rsidP="007847A5">
      <w:pPr>
        <w:widowControl/>
        <w:suppressAutoHyphens w:val="0"/>
        <w:jc w:val="both"/>
        <w:rPr>
          <w:lang w:val="it-IT"/>
        </w:rPr>
      </w:pPr>
      <w:r>
        <w:rPr>
          <w:lang w:val="it-IT"/>
        </w:rPr>
        <w:br w:type="page"/>
      </w:r>
    </w:p>
    <w:tbl>
      <w:tblPr>
        <w:tblStyle w:val="Tabellasemplice-2"/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638"/>
        <w:gridCol w:w="6264"/>
      </w:tblGrid>
      <w:tr w:rsidR="007847A5" w:rsidRPr="00B01A23" w14:paraId="244003A6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0DF4BC6C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lastRenderedPageBreak/>
              <w:t>Use case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0ED220D" w14:textId="3D237770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Confermare </w:t>
            </w:r>
            <w:r w:rsidR="00B74424">
              <w:rPr>
                <w:lang w:val="it-IT"/>
              </w:rPr>
              <w:t>aggiunta figli</w:t>
            </w:r>
          </w:p>
        </w:tc>
      </w:tr>
      <w:tr w:rsidR="007847A5" w:rsidRPr="00B01A23" w14:paraId="330DBA1C" w14:textId="77777777" w:rsidTr="00A01D07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6D8B040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Scope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01EE6E65" w14:textId="4B5D9180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Sistema AUU</w:t>
            </w:r>
            <w:r w:rsidR="00291538">
              <w:rPr>
                <w:lang w:val="it-IT"/>
              </w:rPr>
              <w:t xml:space="preserve"> – Parte H</w:t>
            </w:r>
          </w:p>
        </w:tc>
      </w:tr>
      <w:tr w:rsidR="007847A5" w:rsidRPr="00B01A23" w14:paraId="50FFC7DF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30A99E77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Level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763100FC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User goal</w:t>
            </w:r>
          </w:p>
        </w:tc>
      </w:tr>
      <w:tr w:rsidR="007847A5" w:rsidRPr="00B01A23" w14:paraId="254C1D6F" w14:textId="77777777" w:rsidTr="00A01D07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FA38775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Intention in context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F907E5A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accetta il GDPR, visualizza i dati, conferma i dati</w:t>
            </w:r>
          </w:p>
        </w:tc>
      </w:tr>
      <w:tr w:rsidR="007847A5" w:rsidRPr="00B01A23" w14:paraId="1F7394C9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41203E3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Primary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722C1020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Richiedente</w:t>
            </w:r>
          </w:p>
        </w:tc>
      </w:tr>
      <w:tr w:rsidR="007847A5" w:rsidRPr="00B01A23" w14:paraId="5D29DD92" w14:textId="77777777" w:rsidTr="00A01D07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301FB1EC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Support 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AF9687A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7847A5" w:rsidRPr="00B01A23" w14:paraId="28A53457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A260E4B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Stakeholders' interest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10FF2E70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7847A5" w:rsidRPr="001052A3" w14:paraId="60DB1C4D" w14:textId="77777777" w:rsidTr="00A01D07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64D5A32D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Precondition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72E1F0AD" w14:textId="32887754" w:rsidR="007847A5" w:rsidRPr="001052A3" w:rsidRDefault="007847A5" w:rsidP="00A01D07">
            <w:pPr>
              <w:pStyle w:val="TableContents"/>
              <w:jc w:val="both"/>
              <w:rPr>
                <w:highlight w:val="yellow"/>
                <w:lang w:val="it-IT"/>
              </w:rPr>
            </w:pPr>
            <w:r w:rsidRPr="00B74424">
              <w:rPr>
                <w:lang w:val="it-IT"/>
              </w:rPr>
              <w:t>Il richiedente ha inserito il suo metodo di pagamento (caso d’uso “</w:t>
            </w:r>
            <w:r w:rsidR="00B74424" w:rsidRPr="00B74424">
              <w:rPr>
                <w:lang w:val="it-IT"/>
              </w:rPr>
              <w:t>modificare</w:t>
            </w:r>
            <w:r w:rsidRPr="00B74424">
              <w:rPr>
                <w:lang w:val="it-IT"/>
              </w:rPr>
              <w:t xml:space="preserve"> metodo di pagamento richiedente”) e se richiesto anche quello del genitore 2 (caso d’uso “</w:t>
            </w:r>
            <w:r w:rsidR="00B74424" w:rsidRPr="00B74424">
              <w:rPr>
                <w:lang w:val="it-IT"/>
              </w:rPr>
              <w:t>modificare</w:t>
            </w:r>
            <w:r w:rsidRPr="00B74424">
              <w:rPr>
                <w:lang w:val="it-IT"/>
              </w:rPr>
              <w:t xml:space="preserve"> metodo di pagamento genitore 2”)</w:t>
            </w:r>
          </w:p>
        </w:tc>
      </w:tr>
      <w:tr w:rsidR="007847A5" w:rsidRPr="00B01A23" w14:paraId="44293CB8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50D98EC3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Minimum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546B20B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La richiesta non viene persa</w:t>
            </w:r>
          </w:p>
        </w:tc>
      </w:tr>
      <w:tr w:rsidR="007847A5" w:rsidRPr="00B01A23" w14:paraId="162B2FF4" w14:textId="77777777" w:rsidTr="00A01D07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7D0B27D2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Success guarantees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3003A058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conferma i dati, il sistema controlla la correttezza dei dati, la richiesta viene inviata con successo</w:t>
            </w:r>
          </w:p>
        </w:tc>
      </w:tr>
      <w:tr w:rsidR="007847A5" w:rsidRPr="00B01A23" w14:paraId="35BD7545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11DB7145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Trigger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2A951E70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</w:tr>
      <w:tr w:rsidR="007847A5" w:rsidRPr="00B01A23" w14:paraId="24DF8791" w14:textId="77777777" w:rsidTr="00A01D07">
        <w:trPr>
          <w:trHeight w:val="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4048B5F4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Main success scenario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0791BF8" w14:textId="7D2C07B3" w:rsidR="007847A5" w:rsidRDefault="007847A5" w:rsidP="00B74424">
            <w:pPr>
              <w:pStyle w:val="TableContents"/>
              <w:numPr>
                <w:ilvl w:val="0"/>
                <w:numId w:val="34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inizia analisi GDPR</w:t>
            </w:r>
          </w:p>
          <w:p w14:paraId="0132DA21" w14:textId="2C12D8B9" w:rsidR="007847A5" w:rsidRDefault="007847A5" w:rsidP="00B74424">
            <w:pPr>
              <w:pStyle w:val="TableContents"/>
              <w:numPr>
                <w:ilvl w:val="0"/>
                <w:numId w:val="34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mostra al richiedente il GDPR</w:t>
            </w:r>
          </w:p>
          <w:p w14:paraId="16E6E015" w14:textId="77777777" w:rsidR="007847A5" w:rsidRDefault="007847A5" w:rsidP="00B74424">
            <w:pPr>
              <w:pStyle w:val="TableContents"/>
              <w:numPr>
                <w:ilvl w:val="0"/>
                <w:numId w:val="34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accetta il GDPR</w:t>
            </w:r>
          </w:p>
          <w:p w14:paraId="322F5308" w14:textId="77777777" w:rsidR="007847A5" w:rsidRDefault="007847A5" w:rsidP="00B74424">
            <w:pPr>
              <w:pStyle w:val="TableContents"/>
              <w:numPr>
                <w:ilvl w:val="0"/>
                <w:numId w:val="34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salva l’accettazione del GDPR e fa visualizzare tutti i dati della richiesta, chiede conferma dati</w:t>
            </w:r>
          </w:p>
          <w:p w14:paraId="5C91313C" w14:textId="77777777" w:rsidR="007847A5" w:rsidRDefault="007847A5" w:rsidP="00B74424">
            <w:pPr>
              <w:pStyle w:val="TableContents"/>
              <w:numPr>
                <w:ilvl w:val="0"/>
                <w:numId w:val="34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conferma dati o modifica dati non corretti</w:t>
            </w:r>
          </w:p>
          <w:p w14:paraId="491AAC64" w14:textId="77777777" w:rsidR="007847A5" w:rsidRDefault="007847A5" w:rsidP="00B74424">
            <w:pPr>
              <w:pStyle w:val="TableContents"/>
              <w:numPr>
                <w:ilvl w:val="0"/>
                <w:numId w:val="34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salva la conferma o le modifiche apportate, controlla la correttezza dei dati, crea la ricevuta, chiede se la vuole stampare</w:t>
            </w:r>
          </w:p>
          <w:p w14:paraId="1F54558B" w14:textId="77777777" w:rsidR="007847A5" w:rsidRDefault="007847A5" w:rsidP="00B74424">
            <w:pPr>
              <w:pStyle w:val="TableContents"/>
              <w:numPr>
                <w:ilvl w:val="0"/>
                <w:numId w:val="34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richiedente sceglie di stampare la ricevuta</w:t>
            </w:r>
          </w:p>
          <w:p w14:paraId="0162677A" w14:textId="77777777" w:rsidR="007847A5" w:rsidRPr="00F758BE" w:rsidRDefault="007847A5" w:rsidP="00B74424">
            <w:pPr>
              <w:pStyle w:val="TableContents"/>
              <w:numPr>
                <w:ilvl w:val="0"/>
                <w:numId w:val="34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Il sistema salva i dati</w:t>
            </w:r>
          </w:p>
          <w:p w14:paraId="37286CB7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Il caso d’uso termina con un successo</w:t>
            </w:r>
          </w:p>
        </w:tc>
      </w:tr>
      <w:tr w:rsidR="007847A5" w:rsidRPr="00B01A23" w14:paraId="3A2D4C62" w14:textId="77777777" w:rsidTr="00A01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38" w:type="dxa"/>
          </w:tcPr>
          <w:p w14:paraId="2E6097E0" w14:textId="77777777" w:rsidR="007847A5" w:rsidRDefault="007847A5" w:rsidP="00A01D07">
            <w:pPr>
              <w:pStyle w:val="TableContents"/>
              <w:jc w:val="both"/>
            </w:pPr>
            <w:r>
              <w:rPr>
                <w:b/>
                <w:bCs/>
              </w:rPr>
              <w:t>Extensions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64" w:type="dxa"/>
          </w:tcPr>
          <w:p w14:paraId="4AAF29D1" w14:textId="77777777" w:rsidR="007847A5" w:rsidRPr="00507FE0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4.a. Se il richiedente non ha accettato il GDPR il sistema segnala l’errore e </w:t>
            </w:r>
            <w:r>
              <w:rPr>
                <w:b/>
                <w:bCs/>
                <w:lang w:val="it-IT"/>
              </w:rPr>
              <w:t>il caso d’uso termina con un fallimento</w:t>
            </w:r>
          </w:p>
          <w:p w14:paraId="3CE40EAB" w14:textId="77777777" w:rsidR="007847A5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6.a. Se i dati non sono corretti, il sistema segnala l’errore e torna al punto 4</w:t>
            </w:r>
          </w:p>
          <w:p w14:paraId="14138480" w14:textId="77777777" w:rsidR="007847A5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8.a. Se i dati non sono salvati correttamente il sistema segnala l’errore e torna al punto 2.</w:t>
            </w:r>
          </w:p>
          <w:p w14:paraId="4BCED5D3" w14:textId="77777777" w:rsidR="007847A5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 xml:space="preserve">In ogni punto il richiedente può annullare la richiesta, in questo caso </w:t>
            </w:r>
            <w:r>
              <w:rPr>
                <w:b/>
                <w:bCs/>
                <w:lang w:val="it-IT"/>
              </w:rPr>
              <w:t>il caso d’uso termina con un fallimento.</w:t>
            </w:r>
          </w:p>
          <w:p w14:paraId="58EDE9C0" w14:textId="77777777" w:rsidR="007847A5" w:rsidRPr="00B01A23" w:rsidRDefault="007847A5" w:rsidP="00A01D07">
            <w:pPr>
              <w:pStyle w:val="TableContents"/>
              <w:jc w:val="both"/>
              <w:rPr>
                <w:lang w:val="it-IT"/>
              </w:rPr>
            </w:pPr>
            <w:r>
              <w:rPr>
                <w:lang w:val="it-IT"/>
              </w:rPr>
              <w:t>In ogni punto il richiedente può salvare in bozza la richiesta e proseguire in un secondo momento dallo stesso punto, il sistema salva i dati inseriti fino a tal punto.</w:t>
            </w:r>
          </w:p>
        </w:tc>
      </w:tr>
    </w:tbl>
    <w:p w14:paraId="6E67B16B" w14:textId="77777777" w:rsidR="007847A5" w:rsidRDefault="007847A5" w:rsidP="00A53C48">
      <w:pPr>
        <w:widowControl/>
        <w:suppressAutoHyphens w:val="0"/>
        <w:jc w:val="both"/>
        <w:rPr>
          <w:lang w:val="it-IT"/>
        </w:rPr>
      </w:pPr>
    </w:p>
    <w:sectPr w:rsidR="007847A5" w:rsidSect="00785595">
      <w:footerReference w:type="default" r:id="rId7"/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FAA5E4" w14:textId="77777777" w:rsidR="00A31E82" w:rsidRDefault="00A31E82" w:rsidP="00C250EC">
      <w:r>
        <w:separator/>
      </w:r>
    </w:p>
  </w:endnote>
  <w:endnote w:type="continuationSeparator" w:id="0">
    <w:p w14:paraId="59FF8358" w14:textId="77777777" w:rsidR="00A31E82" w:rsidRDefault="00A31E82" w:rsidP="00C25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Calibri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21834360"/>
      <w:docPartObj>
        <w:docPartGallery w:val="Page Numbers (Bottom of Page)"/>
        <w:docPartUnique/>
      </w:docPartObj>
    </w:sdtPr>
    <w:sdtContent>
      <w:p w14:paraId="58AF9A68" w14:textId="54672581" w:rsidR="00C250EC" w:rsidRDefault="00C250EC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5E41B48D" w14:textId="77777777" w:rsidR="00C250EC" w:rsidRDefault="00C250E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9D0FEC" w14:textId="77777777" w:rsidR="00A31E82" w:rsidRDefault="00A31E82" w:rsidP="00C250EC">
      <w:r>
        <w:separator/>
      </w:r>
    </w:p>
  </w:footnote>
  <w:footnote w:type="continuationSeparator" w:id="0">
    <w:p w14:paraId="16F96E5D" w14:textId="77777777" w:rsidR="00A31E82" w:rsidRDefault="00A31E82" w:rsidP="00C250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6"/>
    <w:multiLevelType w:val="multilevel"/>
    <w:tmpl w:val="00000006"/>
    <w:name w:val="WW8Num9"/>
    <w:lvl w:ilvl="0">
      <w:start w:val="3"/>
      <w:numFmt w:val="decimal"/>
      <w:lvlText w:val="%1a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3a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7"/>
    <w:multiLevelType w:val="multilevel"/>
    <w:tmpl w:val="00000007"/>
    <w:name w:val="WW8Num10"/>
    <w:lvl w:ilvl="0">
      <w:start w:val="1"/>
      <w:numFmt w:val="decimal"/>
      <w:lvlText w:val="%1a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3a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4090F77"/>
    <w:multiLevelType w:val="hybridMultilevel"/>
    <w:tmpl w:val="69BE115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021C5"/>
    <w:multiLevelType w:val="hybridMultilevel"/>
    <w:tmpl w:val="6A22073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8F5CF4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A4B7FFE"/>
    <w:multiLevelType w:val="hybridMultilevel"/>
    <w:tmpl w:val="69BE1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B52623"/>
    <w:multiLevelType w:val="hybridMultilevel"/>
    <w:tmpl w:val="6174F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5F7243"/>
    <w:multiLevelType w:val="hybridMultilevel"/>
    <w:tmpl w:val="6174F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AB6A64"/>
    <w:multiLevelType w:val="hybridMultilevel"/>
    <w:tmpl w:val="25EADF5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B0926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20F46D95"/>
    <w:multiLevelType w:val="hybridMultilevel"/>
    <w:tmpl w:val="69BE1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496B00"/>
    <w:multiLevelType w:val="hybridMultilevel"/>
    <w:tmpl w:val="AD066F9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BA584A"/>
    <w:multiLevelType w:val="hybridMultilevel"/>
    <w:tmpl w:val="6174F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043028"/>
    <w:multiLevelType w:val="hybridMultilevel"/>
    <w:tmpl w:val="F41A36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CC4DE2"/>
    <w:multiLevelType w:val="hybridMultilevel"/>
    <w:tmpl w:val="5F5CB37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C0005F"/>
    <w:multiLevelType w:val="hybridMultilevel"/>
    <w:tmpl w:val="6174F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9A7692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3EBD1268"/>
    <w:multiLevelType w:val="hybridMultilevel"/>
    <w:tmpl w:val="6174F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4C7513"/>
    <w:multiLevelType w:val="hybridMultilevel"/>
    <w:tmpl w:val="69BE1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736E1E"/>
    <w:multiLevelType w:val="hybridMultilevel"/>
    <w:tmpl w:val="6174F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C64F89"/>
    <w:multiLevelType w:val="hybridMultilevel"/>
    <w:tmpl w:val="2C6447E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8F705D"/>
    <w:multiLevelType w:val="hybridMultilevel"/>
    <w:tmpl w:val="034022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BC0C40"/>
    <w:multiLevelType w:val="hybridMultilevel"/>
    <w:tmpl w:val="2DE8AD8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2E1913"/>
    <w:multiLevelType w:val="hybridMultilevel"/>
    <w:tmpl w:val="6174F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D21A9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 w15:restartNumberingAfterBreak="0">
    <w:nsid w:val="4B5B149C"/>
    <w:multiLevelType w:val="hybridMultilevel"/>
    <w:tmpl w:val="BECAC2B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26125E"/>
    <w:multiLevelType w:val="hybridMultilevel"/>
    <w:tmpl w:val="A4749952"/>
    <w:lvl w:ilvl="0" w:tplc="DBBEADC4">
      <w:start w:val="7"/>
      <w:numFmt w:val="bullet"/>
      <w:lvlText w:val="-"/>
      <w:lvlJc w:val="left"/>
      <w:pPr>
        <w:ind w:left="720" w:hanging="360"/>
      </w:pPr>
      <w:rPr>
        <w:rFonts w:ascii="Liberation Serif" w:eastAsia="Droid Sans Fallback" w:hAnsi="Liberation Serif" w:cs="FreeSan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855B21"/>
    <w:multiLevelType w:val="hybridMultilevel"/>
    <w:tmpl w:val="D07EE80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296183"/>
    <w:multiLevelType w:val="hybridMultilevel"/>
    <w:tmpl w:val="F41A369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9061E8"/>
    <w:multiLevelType w:val="hybridMultilevel"/>
    <w:tmpl w:val="6174F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612662"/>
    <w:multiLevelType w:val="hybridMultilevel"/>
    <w:tmpl w:val="6174F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FF02CF"/>
    <w:multiLevelType w:val="hybridMultilevel"/>
    <w:tmpl w:val="E94A59D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273218"/>
    <w:multiLevelType w:val="hybridMultilevel"/>
    <w:tmpl w:val="6174F5C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831806">
    <w:abstractNumId w:val="0"/>
  </w:num>
  <w:num w:numId="2" w16cid:durableId="35662123">
    <w:abstractNumId w:val="1"/>
  </w:num>
  <w:num w:numId="3" w16cid:durableId="1238901494">
    <w:abstractNumId w:val="2"/>
  </w:num>
  <w:num w:numId="4" w16cid:durableId="1094934159">
    <w:abstractNumId w:val="32"/>
  </w:num>
  <w:num w:numId="5" w16cid:durableId="926154831">
    <w:abstractNumId w:val="5"/>
  </w:num>
  <w:num w:numId="6" w16cid:durableId="1801224047">
    <w:abstractNumId w:val="17"/>
  </w:num>
  <w:num w:numId="7" w16cid:durableId="1465198606">
    <w:abstractNumId w:val="25"/>
  </w:num>
  <w:num w:numId="8" w16cid:durableId="801579453">
    <w:abstractNumId w:val="10"/>
  </w:num>
  <w:num w:numId="9" w16cid:durableId="264306857">
    <w:abstractNumId w:val="15"/>
  </w:num>
  <w:num w:numId="10" w16cid:durableId="769739661">
    <w:abstractNumId w:val="27"/>
  </w:num>
  <w:num w:numId="11" w16cid:durableId="408844183">
    <w:abstractNumId w:val="26"/>
  </w:num>
  <w:num w:numId="12" w16cid:durableId="922644367">
    <w:abstractNumId w:val="22"/>
  </w:num>
  <w:num w:numId="13" w16cid:durableId="1846478131">
    <w:abstractNumId w:val="21"/>
  </w:num>
  <w:num w:numId="14" w16cid:durableId="1744373725">
    <w:abstractNumId w:val="12"/>
  </w:num>
  <w:num w:numId="15" w16cid:durableId="1222250282">
    <w:abstractNumId w:val="29"/>
  </w:num>
  <w:num w:numId="16" w16cid:durableId="451827108">
    <w:abstractNumId w:val="14"/>
  </w:num>
  <w:num w:numId="17" w16cid:durableId="925845823">
    <w:abstractNumId w:val="3"/>
  </w:num>
  <w:num w:numId="18" w16cid:durableId="881675177">
    <w:abstractNumId w:val="11"/>
  </w:num>
  <w:num w:numId="19" w16cid:durableId="439880738">
    <w:abstractNumId w:val="6"/>
  </w:num>
  <w:num w:numId="20" w16cid:durableId="946616953">
    <w:abstractNumId w:val="19"/>
  </w:num>
  <w:num w:numId="21" w16cid:durableId="1058553620">
    <w:abstractNumId w:val="33"/>
  </w:num>
  <w:num w:numId="22" w16cid:durableId="446892013">
    <w:abstractNumId w:val="24"/>
  </w:num>
  <w:num w:numId="23" w16cid:durableId="1413895591">
    <w:abstractNumId w:val="20"/>
  </w:num>
  <w:num w:numId="24" w16cid:durableId="614868362">
    <w:abstractNumId w:val="31"/>
  </w:num>
  <w:num w:numId="25" w16cid:durableId="1412198584">
    <w:abstractNumId w:val="30"/>
  </w:num>
  <w:num w:numId="26" w16cid:durableId="1361005327">
    <w:abstractNumId w:val="8"/>
  </w:num>
  <w:num w:numId="27" w16cid:durableId="1218474271">
    <w:abstractNumId w:val="13"/>
  </w:num>
  <w:num w:numId="28" w16cid:durableId="1333028451">
    <w:abstractNumId w:val="7"/>
  </w:num>
  <w:num w:numId="29" w16cid:durableId="1093086041">
    <w:abstractNumId w:val="18"/>
  </w:num>
  <w:num w:numId="30" w16cid:durableId="1593540588">
    <w:abstractNumId w:val="16"/>
  </w:num>
  <w:num w:numId="31" w16cid:durableId="1060059037">
    <w:abstractNumId w:val="4"/>
  </w:num>
  <w:num w:numId="32" w16cid:durableId="970672680">
    <w:abstractNumId w:val="23"/>
  </w:num>
  <w:num w:numId="33" w16cid:durableId="824509343">
    <w:abstractNumId w:val="9"/>
  </w:num>
  <w:num w:numId="34" w16cid:durableId="210857676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5A"/>
    <w:rsid w:val="00006BD7"/>
    <w:rsid w:val="000103D9"/>
    <w:rsid w:val="00044F4A"/>
    <w:rsid w:val="000C0A8F"/>
    <w:rsid w:val="001052A3"/>
    <w:rsid w:val="00112919"/>
    <w:rsid w:val="00134974"/>
    <w:rsid w:val="001B0236"/>
    <w:rsid w:val="001B3C17"/>
    <w:rsid w:val="001D6941"/>
    <w:rsid w:val="001F110C"/>
    <w:rsid w:val="001F5F1F"/>
    <w:rsid w:val="002127F6"/>
    <w:rsid w:val="00234892"/>
    <w:rsid w:val="00291538"/>
    <w:rsid w:val="002950CB"/>
    <w:rsid w:val="002E2814"/>
    <w:rsid w:val="003116F7"/>
    <w:rsid w:val="003523DC"/>
    <w:rsid w:val="003669C1"/>
    <w:rsid w:val="003A34DF"/>
    <w:rsid w:val="003B4DA6"/>
    <w:rsid w:val="0042585A"/>
    <w:rsid w:val="00493529"/>
    <w:rsid w:val="004E6A35"/>
    <w:rsid w:val="004F028B"/>
    <w:rsid w:val="00507FE0"/>
    <w:rsid w:val="00533CD5"/>
    <w:rsid w:val="005A5A5A"/>
    <w:rsid w:val="005A650C"/>
    <w:rsid w:val="005E0002"/>
    <w:rsid w:val="00603302"/>
    <w:rsid w:val="00630663"/>
    <w:rsid w:val="00632272"/>
    <w:rsid w:val="0064077D"/>
    <w:rsid w:val="00647225"/>
    <w:rsid w:val="00651605"/>
    <w:rsid w:val="00671C9E"/>
    <w:rsid w:val="00672201"/>
    <w:rsid w:val="006E334A"/>
    <w:rsid w:val="006E7018"/>
    <w:rsid w:val="00732E81"/>
    <w:rsid w:val="007410E5"/>
    <w:rsid w:val="007572AB"/>
    <w:rsid w:val="00780CC6"/>
    <w:rsid w:val="007847A5"/>
    <w:rsid w:val="00785595"/>
    <w:rsid w:val="007A2FA5"/>
    <w:rsid w:val="007B0806"/>
    <w:rsid w:val="007B323B"/>
    <w:rsid w:val="00816ED2"/>
    <w:rsid w:val="00817923"/>
    <w:rsid w:val="008227CD"/>
    <w:rsid w:val="0082435A"/>
    <w:rsid w:val="00874387"/>
    <w:rsid w:val="00874F76"/>
    <w:rsid w:val="00931720"/>
    <w:rsid w:val="00953471"/>
    <w:rsid w:val="00982E85"/>
    <w:rsid w:val="0099034D"/>
    <w:rsid w:val="009969CB"/>
    <w:rsid w:val="00997C3F"/>
    <w:rsid w:val="009A05AD"/>
    <w:rsid w:val="009B72B2"/>
    <w:rsid w:val="009E2211"/>
    <w:rsid w:val="009F58CF"/>
    <w:rsid w:val="009F677C"/>
    <w:rsid w:val="00A047EE"/>
    <w:rsid w:val="00A219A8"/>
    <w:rsid w:val="00A31E82"/>
    <w:rsid w:val="00A53C48"/>
    <w:rsid w:val="00A60C44"/>
    <w:rsid w:val="00A6797A"/>
    <w:rsid w:val="00A90BF6"/>
    <w:rsid w:val="00AD0DC1"/>
    <w:rsid w:val="00B01422"/>
    <w:rsid w:val="00B014BB"/>
    <w:rsid w:val="00B01A23"/>
    <w:rsid w:val="00B078A2"/>
    <w:rsid w:val="00B3216A"/>
    <w:rsid w:val="00B332F4"/>
    <w:rsid w:val="00B3483E"/>
    <w:rsid w:val="00B74424"/>
    <w:rsid w:val="00C250EC"/>
    <w:rsid w:val="00C306E0"/>
    <w:rsid w:val="00C735FC"/>
    <w:rsid w:val="00C83593"/>
    <w:rsid w:val="00CB3652"/>
    <w:rsid w:val="00CF22EB"/>
    <w:rsid w:val="00D4424D"/>
    <w:rsid w:val="00D470B0"/>
    <w:rsid w:val="00DA3FDA"/>
    <w:rsid w:val="00DB2699"/>
    <w:rsid w:val="00DB3FFD"/>
    <w:rsid w:val="00DC0915"/>
    <w:rsid w:val="00DC64B3"/>
    <w:rsid w:val="00DD2C7B"/>
    <w:rsid w:val="00E0608B"/>
    <w:rsid w:val="00E52CAD"/>
    <w:rsid w:val="00E71B4E"/>
    <w:rsid w:val="00E8032C"/>
    <w:rsid w:val="00E83E9B"/>
    <w:rsid w:val="00E9480A"/>
    <w:rsid w:val="00EB6D29"/>
    <w:rsid w:val="00EC7907"/>
    <w:rsid w:val="00ED0EFA"/>
    <w:rsid w:val="00EE2030"/>
    <w:rsid w:val="00F02530"/>
    <w:rsid w:val="00F05A44"/>
    <w:rsid w:val="00F1355B"/>
    <w:rsid w:val="00F32AB8"/>
    <w:rsid w:val="00F44E97"/>
    <w:rsid w:val="00F50B47"/>
    <w:rsid w:val="00F5629F"/>
    <w:rsid w:val="00F579BE"/>
    <w:rsid w:val="00F758BE"/>
    <w:rsid w:val="00F95DCD"/>
    <w:rsid w:val="00FF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A1A80"/>
  <w15:chartTrackingRefBased/>
  <w15:docId w15:val="{191A6E77-8AA9-254B-A505-9D0B6C6D8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A5A5A"/>
    <w:pPr>
      <w:widowControl w:val="0"/>
      <w:suppressAutoHyphens/>
    </w:pPr>
    <w:rPr>
      <w:rFonts w:ascii="Liberation Serif" w:eastAsia="Droid Sans Fallback" w:hAnsi="Liberation Serif" w:cs="FreeSans"/>
      <w:kern w:val="1"/>
      <w:lang w:val="en-US" w:eastAsia="zh-CN" w:bidi="hi-IN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TableContents">
    <w:name w:val="Table Contents"/>
    <w:basedOn w:val="Normale"/>
    <w:rsid w:val="005A5A5A"/>
    <w:pPr>
      <w:suppressLineNumbers/>
    </w:pPr>
  </w:style>
  <w:style w:type="table" w:styleId="Tabellasemplice-2">
    <w:name w:val="Plain Table 2"/>
    <w:basedOn w:val="Tabellanormale"/>
    <w:uiPriority w:val="42"/>
    <w:rsid w:val="00F44E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Intestazione">
    <w:name w:val="header"/>
    <w:basedOn w:val="Normale"/>
    <w:link w:val="IntestazioneCarattere"/>
    <w:uiPriority w:val="99"/>
    <w:unhideWhenUsed/>
    <w:rsid w:val="00C250EC"/>
    <w:pPr>
      <w:tabs>
        <w:tab w:val="center" w:pos="4819"/>
        <w:tab w:val="right" w:pos="9638"/>
      </w:tabs>
    </w:pPr>
    <w:rPr>
      <w:rFonts w:cs="Mangal"/>
      <w:szCs w:val="21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250EC"/>
    <w:rPr>
      <w:rFonts w:ascii="Liberation Serif" w:eastAsia="Droid Sans Fallback" w:hAnsi="Liberation Serif" w:cs="Mangal"/>
      <w:kern w:val="1"/>
      <w:szCs w:val="21"/>
      <w:lang w:val="en-US" w:eastAsia="zh-CN" w:bidi="hi-IN"/>
    </w:rPr>
  </w:style>
  <w:style w:type="paragraph" w:styleId="Pidipagina">
    <w:name w:val="footer"/>
    <w:basedOn w:val="Normale"/>
    <w:link w:val="PidipaginaCarattere"/>
    <w:uiPriority w:val="99"/>
    <w:unhideWhenUsed/>
    <w:rsid w:val="00C250EC"/>
    <w:pPr>
      <w:tabs>
        <w:tab w:val="center" w:pos="4819"/>
        <w:tab w:val="right" w:pos="9638"/>
      </w:tabs>
    </w:pPr>
    <w:rPr>
      <w:rFonts w:cs="Mangal"/>
      <w:szCs w:val="21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250EC"/>
    <w:rPr>
      <w:rFonts w:ascii="Liberation Serif" w:eastAsia="Droid Sans Fallback" w:hAnsi="Liberation Serif" w:cs="Mangal"/>
      <w:kern w:val="1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18</Pages>
  <Words>3938</Words>
  <Characters>22453</Characters>
  <Application>Microsoft Office Word</Application>
  <DocSecurity>0</DocSecurity>
  <Lines>187</Lines>
  <Paragraphs>52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ARDITO  LUCA</dc:creator>
  <cp:keywords/>
  <dc:description/>
  <cp:lastModifiedBy>PUTTO GNERRO LORENZO</cp:lastModifiedBy>
  <cp:revision>12</cp:revision>
  <cp:lastPrinted>2020-11-09T10:37:00Z</cp:lastPrinted>
  <dcterms:created xsi:type="dcterms:W3CDTF">2024-11-19T18:42:00Z</dcterms:created>
  <dcterms:modified xsi:type="dcterms:W3CDTF">2024-11-27T14:37:00Z</dcterms:modified>
</cp:coreProperties>
</file>